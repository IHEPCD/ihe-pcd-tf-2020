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BC48D7">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BC48D7">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BC48D7">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BC48D7">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BC48D7">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BC48D7">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BC48D7">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BC48D7">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BC48D7">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BC48D7">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BC48D7">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BC48D7">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BC48D7">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BC48D7">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BC48D7">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BC48D7">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BC48D7">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BC48D7">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BC48D7">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BC48D7">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BC48D7">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BC48D7">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BC48D7">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BC48D7">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BC48D7">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BC48D7">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BC48D7">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BC48D7">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BC48D7">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BC48D7">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BC48D7">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BC48D7">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BC48D7">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BC48D7">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BC48D7">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BC48D7">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BC48D7">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BC48D7">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BC48D7">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BC48D7">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BC48D7">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BC48D7">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BC48D7">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BC48D7">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BC48D7">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BC48D7">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BC48D7">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BC48D7">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BC48D7">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BC48D7">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BC48D7">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BC48D7">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BC48D7">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BC48D7">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BC48D7">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BC48D7">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BC48D7">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BC48D7">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BC48D7">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BC48D7">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BC48D7">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BC48D7">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BC48D7">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BC48D7">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BC48D7">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BC48D7">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BC48D7">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BC48D7">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BC48D7">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BC48D7">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BC48D7">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BC48D7">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BC48D7">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BC48D7">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BC48D7">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BC48D7">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BC48D7">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BC48D7">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BC48D7">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BC48D7">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BC48D7">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BC48D7">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BC48D7">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BC48D7">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BC48D7">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BC48D7">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BC48D7">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BC48D7">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BC48D7">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BC48D7">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BC48D7">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BC48D7">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BC48D7">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BC48D7">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BC48D7">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BC48D7">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BC48D7">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BC48D7">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BC48D7">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BC48D7">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BC48D7">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BC48D7">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BC48D7">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BC48D7">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BC48D7">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BC48D7">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BC48D7">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BC48D7">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BC48D7">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BC48D7">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BC48D7">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BC48D7">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BC48D7">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BC48D7">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BC48D7">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BC48D7">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BC48D7">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BC48D7">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BC48D7">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BC48D7">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BC48D7">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BC48D7">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BC48D7">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BC48D7">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BC48D7">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BC48D7">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BC48D7">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BC48D7">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BC48D7">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BC48D7">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BC48D7">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BC48D7">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BC48D7">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BC48D7">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BC48D7">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BC48D7">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BC48D7">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BC48D7">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BC48D7">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BC48D7">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BC48D7">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BC48D7">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BC48D7">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BC48D7">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BC48D7">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BC48D7">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BC48D7">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BC48D7">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BC48D7">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BC48D7">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BC48D7">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BC48D7">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BC48D7">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BC48D7">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BC48D7">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BC48D7">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BC48D7">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BC48D7">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BC48D7">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BC48D7">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BC48D7">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BC48D7">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BC48D7">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BC48D7">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BC48D7">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BC48D7">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BC48D7">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BC48D7">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BC48D7">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BC48D7">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BC48D7">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BC48D7">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BC48D7">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BC48D7">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BC48D7">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BC48D7">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BC48D7">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BC48D7">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BC48D7">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BC48D7">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BC48D7">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BC48D7">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BC48D7">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BC48D7">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BC48D7">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BC48D7">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BC48D7">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BC48D7">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BC48D7">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BC48D7">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BC48D7">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BC48D7">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BC48D7">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BC48D7">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BC48D7">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BC48D7">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BC48D7">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BC48D7">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BC48D7">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BC48D7">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BC48D7">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BC48D7">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BC48D7">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BC48D7">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BC48D7">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BC48D7">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BC48D7">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BC48D7">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BC48D7">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BC48D7">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BC48D7">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BC48D7">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BC48D7">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BC48D7">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BC48D7">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BC48D7">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BC48D7">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BC48D7">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BC48D7">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BC48D7">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BC48D7">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BC48D7">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BC48D7">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BC48D7">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BC48D7">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BC48D7">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BC48D7">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BC48D7">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BC48D7">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BC48D7">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BC48D7" w:rsidP="00C40FD5">
      <w:pPr>
        <w:pStyle w:val="BodyText"/>
      </w:pPr>
      <w:r>
        <w:object w:dxaOrig="1440" w:dyaOrig="1440" w14:anchorId="1014D0DC">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09318437"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lastRenderedPageBreak/>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lastRenderedPageBreak/>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7" w:name="_Toc401769350"/>
      <w:bookmarkStart w:id="418" w:name="_Toc401769833"/>
      <w:bookmarkStart w:id="419" w:name="_Toc27064016"/>
      <w:r w:rsidRPr="00621E63">
        <w:rPr>
          <w:noProof w:val="0"/>
        </w:rPr>
        <w:t>Referenced Standard</w:t>
      </w:r>
      <w:bookmarkEnd w:id="417"/>
      <w:bookmarkEnd w:id="418"/>
      <w:bookmarkEnd w:id="419"/>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0" w:name="_Toc27064017"/>
      <w:r>
        <w:rPr>
          <w:noProof w:val="0"/>
        </w:rPr>
        <w:t>Messages</w:t>
      </w:r>
      <w:bookmarkEnd w:id="42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1" w:name="_Toc401769835"/>
      <w:bookmarkStart w:id="422"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1"/>
      <w:bookmarkEnd w:id="42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3" w:name="_Toc401769836"/>
      <w:bookmarkStart w:id="424" w:name="_Toc27064019"/>
      <w:r>
        <w:rPr>
          <w:noProof w:val="0"/>
        </w:rPr>
        <w:t xml:space="preserve">3.9.4.1.1 </w:t>
      </w:r>
      <w:r w:rsidR="003D003E" w:rsidRPr="00621E63">
        <w:rPr>
          <w:noProof w:val="0"/>
        </w:rPr>
        <w:t>Trigger Events</w:t>
      </w:r>
      <w:bookmarkEnd w:id="423"/>
      <w:bookmarkEnd w:id="42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5" w:name="_Toc401769837"/>
      <w:bookmarkStart w:id="426" w:name="_Toc27064020"/>
      <w:r>
        <w:rPr>
          <w:noProof w:val="0"/>
        </w:rPr>
        <w:t xml:space="preserve">3.9.4.1.2 </w:t>
      </w:r>
      <w:r w:rsidR="003D003E" w:rsidRPr="00621E63">
        <w:rPr>
          <w:noProof w:val="0"/>
        </w:rPr>
        <w:t>Message Semantics</w:t>
      </w:r>
      <w:bookmarkEnd w:id="425"/>
      <w:bookmarkEnd w:id="42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7" w:name="_Toc401769838"/>
      <w:bookmarkStart w:id="428" w:name="_Toc27064021"/>
      <w:r w:rsidRPr="00621E63">
        <w:rPr>
          <w:noProof w:val="0"/>
        </w:rPr>
        <w:t xml:space="preserve">3.9.4.1.2.1 </w:t>
      </w:r>
      <w:r w:rsidR="003D003E" w:rsidRPr="00621E63">
        <w:rPr>
          <w:noProof w:val="0"/>
        </w:rPr>
        <w:t>MSH Segment – Message Header</w:t>
      </w:r>
      <w:bookmarkEnd w:id="427"/>
      <w:bookmarkEnd w:id="428"/>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9" w:name="_Toc27064022"/>
      <w:r w:rsidRPr="00621E63">
        <w:rPr>
          <w:noProof w:val="0"/>
        </w:rPr>
        <w:t xml:space="preserve">3.9.4.1.2.2 </w:t>
      </w:r>
      <w:bookmarkStart w:id="430" w:name="_Toc401769839"/>
      <w:r w:rsidR="003D003E" w:rsidRPr="00621E63">
        <w:rPr>
          <w:noProof w:val="0"/>
        </w:rPr>
        <w:t>PID Segment – Patient Identification</w:t>
      </w:r>
      <w:bookmarkEnd w:id="429"/>
      <w:bookmarkEnd w:id="430"/>
    </w:p>
    <w:p w14:paraId="3EEE4DB9" w14:textId="77777777" w:rsidR="00B11855" w:rsidRPr="00621E63" w:rsidRDefault="003D003E" w:rsidP="00CF5627">
      <w:pPr>
        <w:pStyle w:val="TableTitle"/>
      </w:pPr>
      <w:bookmarkStart w:id="431" w:name="_Hlk497833174"/>
      <w:r w:rsidRPr="00621E63">
        <w:t>Table 3.9.4.1.2.2</w:t>
      </w:r>
      <w:r w:rsidR="005D79DE" w:rsidRPr="00621E63">
        <w:rPr>
          <w:rFonts w:eastAsia="MS Gothic"/>
        </w:rPr>
        <w:t>-</w:t>
      </w:r>
      <w:r w:rsidR="00E86B15" w:rsidRPr="00621E63">
        <w:t>1</w:t>
      </w:r>
      <w:r w:rsidRPr="00621E63">
        <w:t>: PID Segment</w:t>
      </w:r>
      <w:bookmarkEnd w:id="43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2" w:name="_Toc401769840"/>
      <w:bookmarkStart w:id="433" w:name="_Toc27064023"/>
      <w:r w:rsidRPr="00621E63">
        <w:rPr>
          <w:noProof w:val="0"/>
        </w:rPr>
        <w:t xml:space="preserve">3.9.4.1.2.3 </w:t>
      </w:r>
      <w:r w:rsidR="003D003E" w:rsidRPr="00621E63">
        <w:rPr>
          <w:noProof w:val="0"/>
        </w:rPr>
        <w:t>PV1 Segment – Patient Visit (Optional)</w:t>
      </w:r>
      <w:bookmarkEnd w:id="432"/>
      <w:bookmarkEnd w:id="433"/>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4" w:name="_Toc401769841"/>
      <w:bookmarkStart w:id="435" w:name="_Toc27064024"/>
      <w:r w:rsidRPr="00621E63">
        <w:rPr>
          <w:noProof w:val="0"/>
        </w:rPr>
        <w:t xml:space="preserve">3.9.4.1.2.4 </w:t>
      </w:r>
      <w:r w:rsidR="003D003E" w:rsidRPr="00621E63">
        <w:rPr>
          <w:noProof w:val="0"/>
        </w:rPr>
        <w:t>OBR Segment – Observation Request</w:t>
      </w:r>
      <w:bookmarkEnd w:id="434"/>
      <w:bookmarkEnd w:id="435"/>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6" w:name="_Toc401769842"/>
      <w:bookmarkStart w:id="437" w:name="_Toc27064025"/>
      <w:r w:rsidRPr="00621E63">
        <w:rPr>
          <w:noProof w:val="0"/>
        </w:rPr>
        <w:lastRenderedPageBreak/>
        <w:t xml:space="preserve">3.9.4.1.2.5 </w:t>
      </w:r>
      <w:r w:rsidR="003D003E" w:rsidRPr="00621E63">
        <w:rPr>
          <w:noProof w:val="0"/>
        </w:rPr>
        <w:t>OBX Segments – Pulse Generator and Lead Observation Results</w:t>
      </w:r>
      <w:bookmarkEnd w:id="436"/>
      <w:bookmarkEnd w:id="437"/>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8" w:name="_Toc27064026"/>
      <w:r w:rsidRPr="00621E63">
        <w:rPr>
          <w:noProof w:val="0"/>
        </w:rPr>
        <w:t>3.9.4.1.2.6</w:t>
      </w:r>
      <w:r w:rsidR="00EB6E71" w:rsidRPr="00621E63">
        <w:rPr>
          <w:noProof w:val="0"/>
        </w:rPr>
        <w:t xml:space="preserve"> </w:t>
      </w:r>
      <w:bookmarkStart w:id="439" w:name="_Toc401769843"/>
      <w:r w:rsidR="003D003E" w:rsidRPr="00621E63">
        <w:rPr>
          <w:noProof w:val="0"/>
        </w:rPr>
        <w:t>IEEE 1073.1.1.3 IDC term mapping to OBX segment</w:t>
      </w:r>
      <w:bookmarkEnd w:id="438"/>
      <w:bookmarkEnd w:id="43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0" w:name="_Toc27064027"/>
      <w:r w:rsidRPr="00621E63">
        <w:rPr>
          <w:noProof w:val="0"/>
        </w:rPr>
        <w:t>3.9.4.1.2.7</w:t>
      </w:r>
      <w:r w:rsidR="00EB6E71" w:rsidRPr="00621E63">
        <w:rPr>
          <w:noProof w:val="0"/>
        </w:rPr>
        <w:t xml:space="preserve"> </w:t>
      </w:r>
      <w:bookmarkStart w:id="441" w:name="_Toc401769844"/>
      <w:r w:rsidR="003D003E" w:rsidRPr="00621E63">
        <w:rPr>
          <w:noProof w:val="0"/>
        </w:rPr>
        <w:t>OBX Segment with Encapsulated PDF or Reference Pointer to External Report [Optional]</w:t>
      </w:r>
      <w:bookmarkEnd w:id="440"/>
      <w:bookmarkEnd w:id="44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2" w:name="_Toc27064028"/>
      <w:r w:rsidRPr="00621E63">
        <w:rPr>
          <w:noProof w:val="0"/>
        </w:rPr>
        <w:t>3.9.4.1.2.8</w:t>
      </w:r>
      <w:r w:rsidR="00EB6E71" w:rsidRPr="00621E63">
        <w:rPr>
          <w:noProof w:val="0"/>
        </w:rPr>
        <w:t xml:space="preserve"> </w:t>
      </w:r>
      <w:bookmarkStart w:id="443" w:name="_Toc401769845"/>
      <w:r w:rsidR="003D003E" w:rsidRPr="00621E63">
        <w:rPr>
          <w:noProof w:val="0"/>
        </w:rPr>
        <w:t>NTE Segment – Notes and Comments [Optional]</w:t>
      </w:r>
      <w:bookmarkEnd w:id="442"/>
      <w:bookmarkEnd w:id="44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4" w:name="_Toc27064029"/>
      <w:r w:rsidRPr="00621E63">
        <w:rPr>
          <w:noProof w:val="0"/>
        </w:rPr>
        <w:t>3.9.4.1.3 Expected Actions</w:t>
      </w:r>
      <w:bookmarkEnd w:id="444"/>
    </w:p>
    <w:p w14:paraId="2AE7BB83" w14:textId="77777777" w:rsidR="00B11855" w:rsidRPr="00621E63" w:rsidRDefault="00855E3C" w:rsidP="00123C7B">
      <w:pPr>
        <w:pStyle w:val="Heading6"/>
        <w:numPr>
          <w:ilvl w:val="0"/>
          <w:numId w:val="0"/>
        </w:numPr>
        <w:rPr>
          <w:noProof w:val="0"/>
        </w:rPr>
      </w:pPr>
      <w:bookmarkStart w:id="445" w:name="_Toc27064030"/>
      <w:r w:rsidRPr="00621E63">
        <w:rPr>
          <w:noProof w:val="0"/>
        </w:rPr>
        <w:t>3</w:t>
      </w:r>
      <w:r w:rsidR="00A9614E" w:rsidRPr="00621E63">
        <w:rPr>
          <w:noProof w:val="0"/>
        </w:rPr>
        <w:t>.9.4.1.3.1</w:t>
      </w:r>
      <w:r w:rsidR="00EB6E71" w:rsidRPr="00621E63">
        <w:rPr>
          <w:noProof w:val="0"/>
        </w:rPr>
        <w:t xml:space="preserve"> </w:t>
      </w:r>
      <w:bookmarkStart w:id="446" w:name="_Toc401769847"/>
      <w:r w:rsidR="003D003E" w:rsidRPr="00621E63">
        <w:rPr>
          <w:noProof w:val="0"/>
        </w:rPr>
        <w:t>Implantable Device – Cardiac – Consumer</w:t>
      </w:r>
      <w:bookmarkEnd w:id="445"/>
      <w:bookmarkEnd w:id="44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7" w:name="_Toc401769352"/>
      <w:bookmarkStart w:id="448" w:name="_Toc401769848"/>
      <w:bookmarkStart w:id="449" w:name="_Toc27064031"/>
      <w:r w:rsidRPr="00621E63">
        <w:rPr>
          <w:noProof w:val="0"/>
        </w:rPr>
        <w:t>Security Considerations</w:t>
      </w:r>
      <w:bookmarkEnd w:id="447"/>
      <w:bookmarkEnd w:id="448"/>
      <w:bookmarkEnd w:id="44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0" w:name="_Toc371555173"/>
      <w:bookmarkStart w:id="451" w:name="_Toc436215465"/>
      <w:bookmarkStart w:id="452" w:name="_Toc27064032"/>
      <w:bookmarkStart w:id="453" w:name="_Hlk23879684"/>
      <w:r w:rsidRPr="00621E63">
        <w:rPr>
          <w:noProof w:val="0"/>
        </w:rPr>
        <w:t>3.10 Communicate Infusion Event Data</w:t>
      </w:r>
      <w:bookmarkEnd w:id="450"/>
      <w:bookmarkEnd w:id="45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4" w:name="_Toc371555174"/>
      <w:bookmarkStart w:id="455" w:name="_Toc436215466"/>
      <w:bookmarkStart w:id="456" w:name="_Toc27064033"/>
      <w:r w:rsidRPr="00621E63">
        <w:rPr>
          <w:noProof w:val="0"/>
        </w:rPr>
        <w:t>3.10.1 Scope</w:t>
      </w:r>
      <w:bookmarkEnd w:id="454"/>
      <w:bookmarkEnd w:id="455"/>
      <w:bookmarkEnd w:id="45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7" w:name="_Toc371555175"/>
      <w:bookmarkStart w:id="458" w:name="_Toc436215467"/>
      <w:bookmarkStart w:id="459"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7"/>
      <w:bookmarkEnd w:id="458"/>
      <w:bookmarkEnd w:id="459"/>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0" w:name="_Toc371555176"/>
      <w:bookmarkStart w:id="461" w:name="_Toc436215468"/>
      <w:bookmarkStart w:id="462" w:name="_Toc27064035"/>
      <w:r w:rsidRPr="00621E63">
        <w:rPr>
          <w:noProof w:val="0"/>
        </w:rPr>
        <w:t>3.10.3 Referenced Standard</w:t>
      </w:r>
      <w:bookmarkEnd w:id="460"/>
      <w:bookmarkEnd w:id="461"/>
      <w:bookmarkEnd w:id="462"/>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3" w:name="_Toc371555177"/>
      <w:bookmarkStart w:id="464" w:name="_Toc436215469"/>
      <w:bookmarkStart w:id="465" w:name="_Toc27064036"/>
      <w:r w:rsidRPr="00621E63">
        <w:rPr>
          <w:noProof w:val="0"/>
        </w:rPr>
        <w:lastRenderedPageBreak/>
        <w:t xml:space="preserve">3.10.4 </w:t>
      </w:r>
      <w:bookmarkEnd w:id="463"/>
      <w:bookmarkEnd w:id="464"/>
      <w:r w:rsidR="00AE47C1">
        <w:rPr>
          <w:noProof w:val="0"/>
        </w:rPr>
        <w:t>Messages</w:t>
      </w:r>
      <w:bookmarkEnd w:id="465"/>
    </w:p>
    <w:p w14:paraId="1DF1EEC6" w14:textId="73762B1F" w:rsidR="008E1C27" w:rsidRPr="00621E63" w:rsidRDefault="008E1C27" w:rsidP="005B0C7C">
      <w:pPr>
        <w:pStyle w:val="BodyText"/>
      </w:pPr>
      <w:bookmarkStart w:id="466" w:name="_Toc296670674"/>
      <w:bookmarkStart w:id="467" w:name="_Toc296672954"/>
      <w:bookmarkStart w:id="468" w:name="_Toc296674778"/>
      <w:bookmarkStart w:id="469" w:name="_Toc296674823"/>
      <w:bookmarkStart w:id="470" w:name="_Toc296676117"/>
      <w:bookmarkStart w:id="471" w:name="_Toc296676171"/>
      <w:bookmarkStart w:id="472" w:name="_Toc296676336"/>
      <w:bookmarkStart w:id="473" w:name="_Toc296682354"/>
      <w:bookmarkStart w:id="474" w:name="_Toc296682546"/>
      <w:bookmarkStart w:id="475" w:name="_Toc300744903"/>
      <w:bookmarkStart w:id="476" w:name="_Toc343249555"/>
      <w:bookmarkStart w:id="477" w:name="_Toc343763944"/>
      <w:bookmarkStart w:id="478" w:name="_Toc343764025"/>
      <w:bookmarkStart w:id="479" w:name="_Toc343764431"/>
      <w:bookmarkStart w:id="480" w:name="_Toc343764507"/>
      <w:bookmarkStart w:id="481" w:name="_Toc391389152"/>
      <w:bookmarkStart w:id="482" w:name="_Toc391389214"/>
      <w:bookmarkStart w:id="483" w:name="_Toc391389517"/>
      <w:bookmarkStart w:id="484" w:name="_Toc427599800"/>
      <w:bookmarkStart w:id="485" w:name="_Toc428368389"/>
      <w:bookmarkStart w:id="486" w:name="_Toc435451613"/>
      <w:bookmarkStart w:id="487" w:name="_Toc435452938"/>
      <w:bookmarkStart w:id="488" w:name="_Toc435619339"/>
      <w:bookmarkStart w:id="489" w:name="_Toc436212039"/>
      <w:bookmarkStart w:id="490"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1" w:name="_Toc343764508"/>
      <w:bookmarkStart w:id="492" w:name="_Toc371555178"/>
      <w:bookmarkStart w:id="493"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4" w:name="_Toc27064037"/>
      <w:r w:rsidRPr="00621E63">
        <w:rPr>
          <w:bCs/>
          <w:noProof w:val="0"/>
        </w:rPr>
        <w:t>3.10.4.1 Communicate Infusion Event Data</w:t>
      </w:r>
      <w:bookmarkEnd w:id="491"/>
      <w:bookmarkEnd w:id="492"/>
      <w:bookmarkEnd w:id="493"/>
      <w:bookmarkEnd w:id="494"/>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5" w:name="_Toc343764509"/>
      <w:bookmarkStart w:id="496" w:name="_Toc371555179"/>
      <w:bookmarkStart w:id="497" w:name="_Toc436215472"/>
      <w:bookmarkStart w:id="498" w:name="_Toc27064038"/>
      <w:r w:rsidRPr="00621E63">
        <w:rPr>
          <w:bCs/>
          <w:noProof w:val="0"/>
        </w:rPr>
        <w:t>3.10.4.1.1 Trigger Events</w:t>
      </w:r>
      <w:bookmarkEnd w:id="495"/>
      <w:bookmarkEnd w:id="496"/>
      <w:bookmarkEnd w:id="497"/>
      <w:bookmarkEnd w:id="498"/>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9" w:name="_Toc343764510"/>
      <w:bookmarkStart w:id="500" w:name="_Toc371555180"/>
      <w:bookmarkStart w:id="501" w:name="_Toc436215473"/>
      <w:bookmarkStart w:id="502" w:name="_Toc27064039"/>
      <w:r w:rsidRPr="00621E63">
        <w:rPr>
          <w:bCs/>
          <w:noProof w:val="0"/>
        </w:rPr>
        <w:t>3.10.4.1.2 Message Semantics</w:t>
      </w:r>
      <w:bookmarkEnd w:id="499"/>
      <w:bookmarkEnd w:id="500"/>
      <w:bookmarkEnd w:id="501"/>
      <w:bookmarkEnd w:id="502"/>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3" w:name="_Toc343764511"/>
      <w:bookmarkStart w:id="504" w:name="_Toc371555181"/>
      <w:bookmarkStart w:id="505" w:name="_Toc436215474"/>
      <w:bookmarkStart w:id="506" w:name="_Toc27064040"/>
      <w:r w:rsidRPr="00621E63">
        <w:rPr>
          <w:bCs/>
          <w:noProof w:val="0"/>
        </w:rPr>
        <w:t>3.10.4.1.3 Expected Actions</w:t>
      </w:r>
      <w:bookmarkEnd w:id="503"/>
      <w:bookmarkEnd w:id="504"/>
      <w:bookmarkEnd w:id="505"/>
      <w:bookmarkEnd w:id="506"/>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3"/>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7" w:name="_Toc27064041"/>
      <w:bookmarkStart w:id="508" w:name="_Toc400638436"/>
      <w:bookmarkStart w:id="509" w:name="_Toc401769849"/>
      <w:r w:rsidRPr="00621E63">
        <w:lastRenderedPageBreak/>
        <w:t>Appendices</w:t>
      </w:r>
      <w:bookmarkEnd w:id="507"/>
    </w:p>
    <w:p w14:paraId="15473530" w14:textId="64DB8A60" w:rsidR="00EB6E71" w:rsidRPr="00621E63" w:rsidRDefault="00800492" w:rsidP="00B34AEB">
      <w:pPr>
        <w:pStyle w:val="Heading1"/>
        <w:numPr>
          <w:ilvl w:val="0"/>
          <w:numId w:val="0"/>
        </w:numPr>
        <w:rPr>
          <w:noProof w:val="0"/>
        </w:rPr>
      </w:pPr>
      <w:bookmarkStart w:id="510" w:name="_Toc27064042"/>
      <w:r w:rsidRPr="00621E63">
        <w:rPr>
          <w:noProof w:val="0"/>
        </w:rPr>
        <w:lastRenderedPageBreak/>
        <w:t xml:space="preserve">Appendix A </w:t>
      </w:r>
      <w:r w:rsidR="00EB6E71" w:rsidRPr="00621E63">
        <w:rPr>
          <w:noProof w:val="0"/>
        </w:rPr>
        <w:t>Mapping ISO/IEEE 11073 Domain Information Model to HL7</w:t>
      </w:r>
      <w:bookmarkEnd w:id="508"/>
      <w:bookmarkEnd w:id="509"/>
      <w:bookmarkEnd w:id="510"/>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1" w:name="_Ref272321238"/>
      <w:bookmarkStart w:id="512" w:name="_Toc401769850"/>
      <w:bookmarkStart w:id="513"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1"/>
      <w:bookmarkEnd w:id="512"/>
      <w:bookmarkEnd w:id="51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4" w:name="_Ref400458280"/>
      <w:bookmarkStart w:id="515" w:name="_Toc401769851"/>
      <w:bookmarkStart w:id="516" w:name="_Toc27064044"/>
      <w:r w:rsidRPr="00621E63">
        <w:rPr>
          <w:noProof w:val="0"/>
        </w:rPr>
        <w:lastRenderedPageBreak/>
        <w:t xml:space="preserve">Appendix B </w:t>
      </w:r>
      <w:r w:rsidR="003D003E" w:rsidRPr="00621E63">
        <w:rPr>
          <w:noProof w:val="0"/>
        </w:rPr>
        <w:t>Common Segment Descriptions</w:t>
      </w:r>
      <w:bookmarkEnd w:id="514"/>
      <w:bookmarkEnd w:id="515"/>
      <w:bookmarkEnd w:id="516"/>
    </w:p>
    <w:p w14:paraId="4ED34AEB" w14:textId="0405DDD3" w:rsidR="00B11855" w:rsidRPr="00621E63" w:rsidRDefault="00800492" w:rsidP="00B34AEB">
      <w:pPr>
        <w:pStyle w:val="Heading2"/>
        <w:numPr>
          <w:ilvl w:val="0"/>
          <w:numId w:val="0"/>
        </w:numPr>
        <w:rPr>
          <w:noProof w:val="0"/>
        </w:rPr>
      </w:pPr>
      <w:bookmarkStart w:id="517" w:name="_Toc401769852"/>
      <w:bookmarkStart w:id="518" w:name="_Toc27064045"/>
      <w:r w:rsidRPr="00621E63">
        <w:rPr>
          <w:noProof w:val="0"/>
        </w:rPr>
        <w:t xml:space="preserve">B.1 </w:t>
      </w:r>
      <w:r w:rsidR="003D003E" w:rsidRPr="00621E63">
        <w:rPr>
          <w:noProof w:val="0"/>
        </w:rPr>
        <w:t>MSH – Message Header Segment</w:t>
      </w:r>
      <w:bookmarkEnd w:id="517"/>
      <w:bookmarkEnd w:id="518"/>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9"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9"/>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EE0E31"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EE0E31"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EE0E31"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0" w:name="_Toc497485609"/>
      <w:bookmarkStart w:id="521" w:name="_Toc497485946"/>
      <w:bookmarkStart w:id="522" w:name="_Toc497486173"/>
      <w:bookmarkStart w:id="523" w:name="_Toc497486450"/>
      <w:bookmarkStart w:id="524" w:name="_Toc497486677"/>
      <w:bookmarkStart w:id="525" w:name="_Toc497493546"/>
      <w:bookmarkStart w:id="526" w:name="_Toc431237252"/>
      <w:bookmarkStart w:id="527" w:name="_Toc431238418"/>
      <w:bookmarkStart w:id="528" w:name="_Toc431288154"/>
      <w:bookmarkStart w:id="529" w:name="_Toc432168148"/>
      <w:bookmarkStart w:id="530" w:name="_Toc432421269"/>
      <w:bookmarkStart w:id="531" w:name="_Toc432514945"/>
      <w:bookmarkStart w:id="532" w:name="_Toc432516220"/>
      <w:bookmarkStart w:id="533" w:name="_Toc428881932"/>
      <w:bookmarkStart w:id="534" w:name="_Toc428883215"/>
      <w:bookmarkStart w:id="535" w:name="_Toc428883418"/>
      <w:bookmarkStart w:id="536" w:name="_Toc428884932"/>
      <w:bookmarkStart w:id="537" w:name="_Toc428889167"/>
      <w:bookmarkStart w:id="538" w:name="_Toc401769854"/>
      <w:bookmarkStart w:id="539" w:name="_Toc27064046"/>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621E63">
        <w:rPr>
          <w:noProof w:val="0"/>
        </w:rPr>
        <w:t xml:space="preserve">B.2 </w:t>
      </w:r>
      <w:r w:rsidR="003D003E" w:rsidRPr="00621E63">
        <w:rPr>
          <w:noProof w:val="0"/>
        </w:rPr>
        <w:t>MSA – Message Acknowledgement Segment</w:t>
      </w:r>
      <w:bookmarkEnd w:id="538"/>
      <w:bookmarkEnd w:id="539"/>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0" w:name="_Toc401769855"/>
      <w:bookmarkStart w:id="541" w:name="_Toc27064047"/>
      <w:r w:rsidRPr="00621E63">
        <w:rPr>
          <w:noProof w:val="0"/>
        </w:rPr>
        <w:lastRenderedPageBreak/>
        <w:t xml:space="preserve">B.3 </w:t>
      </w:r>
      <w:r w:rsidR="003D003E" w:rsidRPr="00621E63">
        <w:rPr>
          <w:noProof w:val="0"/>
        </w:rPr>
        <w:t>ERR – Error Segment</w:t>
      </w:r>
      <w:bookmarkEnd w:id="540"/>
      <w:bookmarkEnd w:id="541"/>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2" w:name="_Toc401769856"/>
      <w:bookmarkStart w:id="543" w:name="_Toc27064048"/>
      <w:r w:rsidRPr="00621E63">
        <w:rPr>
          <w:noProof w:val="0"/>
        </w:rPr>
        <w:t xml:space="preserve">B.4 </w:t>
      </w:r>
      <w:r w:rsidR="003D003E" w:rsidRPr="00621E63">
        <w:rPr>
          <w:noProof w:val="0"/>
        </w:rPr>
        <w:t>NTE - Notes and Comment Segment</w:t>
      </w:r>
      <w:bookmarkEnd w:id="542"/>
      <w:bookmarkEnd w:id="54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4" w:name="_Toc401769857"/>
      <w:bookmarkStart w:id="545" w:name="_Toc27064049"/>
      <w:r w:rsidRPr="00621E63">
        <w:rPr>
          <w:noProof w:val="0"/>
        </w:rPr>
        <w:t xml:space="preserve">B.5 </w:t>
      </w:r>
      <w:r w:rsidR="003D003E" w:rsidRPr="00621E63">
        <w:rPr>
          <w:noProof w:val="0"/>
        </w:rPr>
        <w:t>PID - Patient Identification segment</w:t>
      </w:r>
      <w:bookmarkEnd w:id="544"/>
      <w:bookmarkEnd w:id="545"/>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6" w:name="_Toc428883222"/>
      <w:bookmarkStart w:id="547" w:name="_Toc428883425"/>
      <w:bookmarkStart w:id="548" w:name="_Toc428884939"/>
      <w:bookmarkStart w:id="549" w:name="_Toc428889174"/>
      <w:bookmarkStart w:id="550" w:name="_Toc429498849"/>
      <w:bookmarkStart w:id="551" w:name="_Toc429499740"/>
      <w:bookmarkStart w:id="552" w:name="_Toc429499971"/>
      <w:bookmarkStart w:id="553" w:name="_Toc429730287"/>
      <w:bookmarkStart w:id="554" w:name="_Toc428883223"/>
      <w:bookmarkStart w:id="555" w:name="_Toc428883426"/>
      <w:bookmarkStart w:id="556" w:name="_Toc428884940"/>
      <w:bookmarkStart w:id="557" w:name="_Toc428889175"/>
      <w:bookmarkStart w:id="558" w:name="_Toc429498850"/>
      <w:bookmarkStart w:id="559" w:name="_Toc429499741"/>
      <w:bookmarkStart w:id="560" w:name="_Toc429499972"/>
      <w:bookmarkStart w:id="561" w:name="_Toc429730288"/>
      <w:bookmarkStart w:id="562" w:name="_Toc428883224"/>
      <w:bookmarkStart w:id="563" w:name="_Toc428883427"/>
      <w:bookmarkStart w:id="564" w:name="_Toc428884941"/>
      <w:bookmarkStart w:id="565" w:name="_Toc428889176"/>
      <w:bookmarkStart w:id="566" w:name="_Toc429498851"/>
      <w:bookmarkStart w:id="567" w:name="_Toc429499742"/>
      <w:bookmarkStart w:id="568" w:name="_Toc429499973"/>
      <w:bookmarkStart w:id="569" w:name="_Toc429730289"/>
      <w:bookmarkStart w:id="570" w:name="_Toc428883225"/>
      <w:bookmarkStart w:id="571" w:name="_Toc428883428"/>
      <w:bookmarkStart w:id="572" w:name="_Toc428884942"/>
      <w:bookmarkStart w:id="573" w:name="_Toc428889177"/>
      <w:bookmarkStart w:id="574" w:name="_Toc429498852"/>
      <w:bookmarkStart w:id="575" w:name="_Toc429499743"/>
      <w:bookmarkStart w:id="576" w:name="_Toc429499974"/>
      <w:bookmarkStart w:id="577" w:name="_Toc429730290"/>
      <w:bookmarkStart w:id="578" w:name="_Toc428883226"/>
      <w:bookmarkStart w:id="579" w:name="_Toc428883429"/>
      <w:bookmarkStart w:id="580" w:name="_Toc428884943"/>
      <w:bookmarkStart w:id="581" w:name="_Toc428889178"/>
      <w:bookmarkStart w:id="582" w:name="_Toc429498853"/>
      <w:bookmarkStart w:id="583" w:name="_Toc429499744"/>
      <w:bookmarkStart w:id="584" w:name="_Toc429499975"/>
      <w:bookmarkStart w:id="585" w:name="_Toc429730291"/>
      <w:bookmarkStart w:id="586" w:name="_Toc428883227"/>
      <w:bookmarkStart w:id="587" w:name="_Toc428883430"/>
      <w:bookmarkStart w:id="588" w:name="_Toc428884944"/>
      <w:bookmarkStart w:id="589" w:name="_Toc428889179"/>
      <w:bookmarkStart w:id="590" w:name="_Toc429498854"/>
      <w:bookmarkStart w:id="591" w:name="_Toc429499745"/>
      <w:bookmarkStart w:id="592" w:name="_Toc429499976"/>
      <w:bookmarkStart w:id="593" w:name="_Toc429730292"/>
      <w:bookmarkStart w:id="594" w:name="_Toc401769858"/>
      <w:bookmarkStart w:id="595" w:name="_Toc27064050"/>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rsidRPr="00621E63">
        <w:rPr>
          <w:noProof w:val="0"/>
        </w:rPr>
        <w:t xml:space="preserve">B.5.1 </w:t>
      </w:r>
      <w:r w:rsidR="003D003E" w:rsidRPr="00621E63">
        <w:rPr>
          <w:noProof w:val="0"/>
        </w:rPr>
        <w:t xml:space="preserve">PID Segment requirements for ACM Transaction </w:t>
      </w:r>
      <w:bookmarkEnd w:id="594"/>
      <w:r w:rsidR="00647994" w:rsidRPr="00621E63">
        <w:rPr>
          <w:noProof w:val="0"/>
        </w:rPr>
        <w:t>PCD-04</w:t>
      </w:r>
      <w:bookmarkEnd w:id="595"/>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6" w:name="_Toc401769859"/>
      <w:bookmarkStart w:id="597" w:name="_Toc27064051"/>
      <w:r w:rsidRPr="00621E63">
        <w:rPr>
          <w:noProof w:val="0"/>
        </w:rPr>
        <w:t xml:space="preserve">B.6 </w:t>
      </w:r>
      <w:r w:rsidR="003D003E" w:rsidRPr="00621E63">
        <w:rPr>
          <w:noProof w:val="0"/>
        </w:rPr>
        <w:t>PV1 - Patient Visit Segment</w:t>
      </w:r>
      <w:bookmarkEnd w:id="596"/>
      <w:bookmarkEnd w:id="597"/>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BC48D7"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8" w:name="_Toc401769860"/>
      <w:bookmarkStart w:id="599" w:name="_Toc27064052"/>
      <w:r w:rsidRPr="00621E63">
        <w:rPr>
          <w:noProof w:val="0"/>
        </w:rPr>
        <w:t xml:space="preserve">B.6.1 </w:t>
      </w:r>
      <w:r w:rsidR="003D003E" w:rsidRPr="00621E63">
        <w:rPr>
          <w:noProof w:val="0"/>
        </w:rPr>
        <w:t xml:space="preserve">PV1 Patient Visit Segment in ACM Transaction </w:t>
      </w:r>
      <w:bookmarkEnd w:id="598"/>
      <w:r w:rsidR="00647994" w:rsidRPr="00621E63">
        <w:rPr>
          <w:noProof w:val="0"/>
        </w:rPr>
        <w:t>PCD-04</w:t>
      </w:r>
      <w:bookmarkEnd w:id="599"/>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0" w:name="_Toc401769861"/>
      <w:bookmarkStart w:id="601" w:name="_Toc27064053"/>
      <w:r w:rsidRPr="00621E63">
        <w:rPr>
          <w:noProof w:val="0"/>
        </w:rPr>
        <w:lastRenderedPageBreak/>
        <w:t xml:space="preserve">B.7 </w:t>
      </w:r>
      <w:r w:rsidR="003D003E" w:rsidRPr="00621E63">
        <w:rPr>
          <w:noProof w:val="0"/>
        </w:rPr>
        <w:t>OBR – Observation Request segment</w:t>
      </w:r>
      <w:bookmarkEnd w:id="600"/>
      <w:bookmarkEnd w:id="601"/>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lastRenderedPageBreak/>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For the initial indication message of an alert OBR-29 Parent is required to be 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lastRenderedPageBreak/>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lastRenderedPageBreak/>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2" w:name="_Toc401769862"/>
      <w:bookmarkStart w:id="603" w:name="_Toc27064054"/>
      <w:r w:rsidRPr="00621E63">
        <w:rPr>
          <w:noProof w:val="0"/>
        </w:rPr>
        <w:lastRenderedPageBreak/>
        <w:t xml:space="preserve">B.7.1 </w:t>
      </w:r>
      <w:r w:rsidR="003D003E" w:rsidRPr="00621E63">
        <w:rPr>
          <w:noProof w:val="0"/>
        </w:rPr>
        <w:t xml:space="preserve">OBR Observation Request Segment in ACM Transaction </w:t>
      </w:r>
      <w:r w:rsidR="00425190" w:rsidRPr="00621E63">
        <w:rPr>
          <w:noProof w:val="0"/>
        </w:rPr>
        <w:t>[</w:t>
      </w:r>
      <w:bookmarkEnd w:id="602"/>
      <w:r w:rsidR="00647994" w:rsidRPr="00621E63">
        <w:rPr>
          <w:noProof w:val="0"/>
        </w:rPr>
        <w:t>PCD-04</w:t>
      </w:r>
      <w:r w:rsidR="00425190" w:rsidRPr="00621E63">
        <w:rPr>
          <w:noProof w:val="0"/>
        </w:rPr>
        <w:t>]</w:t>
      </w:r>
      <w:bookmarkEnd w:id="603"/>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lastRenderedPageBreak/>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4" w:name="_Toc27064055"/>
      <w:r w:rsidRPr="00621E63">
        <w:rPr>
          <w:noProof w:val="0"/>
        </w:rPr>
        <w:t xml:space="preserve">B.7.1.1 PRT Participation Information Segment in ACM Transaction </w:t>
      </w:r>
      <w:r w:rsidR="00647994" w:rsidRPr="00621E63">
        <w:rPr>
          <w:noProof w:val="0"/>
        </w:rPr>
        <w:t>[PCD-04]</w:t>
      </w:r>
      <w:bookmarkEnd w:id="604"/>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lastRenderedPageBreak/>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lastRenderedPageBreak/>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rsidP="00B34AEB">
      <w:pPr>
        <w:pStyle w:val="Heading2"/>
        <w:numPr>
          <w:ilvl w:val="0"/>
          <w:numId w:val="0"/>
        </w:numPr>
        <w:rPr>
          <w:noProof w:val="0"/>
        </w:rPr>
      </w:pPr>
      <w:bookmarkStart w:id="605" w:name="_Toc401769866"/>
      <w:bookmarkStart w:id="606" w:name="_Toc27064056"/>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05"/>
      <w:bookmarkEnd w:id="606"/>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w:t>
      </w:r>
      <w:r w:rsidRPr="00621E63">
        <w:rPr>
          <w:noProof w:val="0"/>
        </w:rPr>
        <w:lastRenderedPageBreak/>
        <w:t xml:space="preserve">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07" w:name="_Toc27064057"/>
      <w:r w:rsidRPr="00621E63">
        <w:rPr>
          <w:noProof w:val="0"/>
        </w:rPr>
        <w:lastRenderedPageBreak/>
        <w:t xml:space="preserve">B.8.1 </w:t>
      </w:r>
      <w:r w:rsidR="00DC78FE" w:rsidRPr="00621E63">
        <w:rPr>
          <w:noProof w:val="0"/>
        </w:rPr>
        <w:t>OBX-4 in a 'flattened' representation of a device</w:t>
      </w:r>
      <w:bookmarkEnd w:id="607"/>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8" w:name="_Toc27064058"/>
      <w:r w:rsidRPr="00621E63">
        <w:rPr>
          <w:noProof w:val="0"/>
        </w:rPr>
        <w:t xml:space="preserve">B.8.2 </w:t>
      </w:r>
      <w:r w:rsidR="00DC78FE" w:rsidRPr="00621E63">
        <w:rPr>
          <w:noProof w:val="0"/>
        </w:rPr>
        <w:t>OBX-4 in a hierarchical representation of a device</w:t>
      </w:r>
      <w:bookmarkEnd w:id="608"/>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09"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09"/>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w:t>
      </w:r>
      <w:r w:rsidR="003D003E" w:rsidRPr="00621E63">
        <w:lastRenderedPageBreak/>
        <w:t xml:space="preserve">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lastRenderedPageBreak/>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0" w:name="_Toc27064060"/>
      <w:r w:rsidRPr="00621E63">
        <w:rPr>
          <w:noProof w:val="0"/>
        </w:rPr>
        <w:t xml:space="preserve">B.8.4 </w:t>
      </w:r>
      <w:r w:rsidR="00A34843" w:rsidRPr="00621E63">
        <w:rPr>
          <w:noProof w:val="0"/>
        </w:rPr>
        <w:t>Dictionary ordering of 'device-related' and 'metric-related' OBX segments</w:t>
      </w:r>
      <w:bookmarkEnd w:id="610"/>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lastRenderedPageBreak/>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1" w:name="_Toc401769867"/>
      <w:bookmarkStart w:id="612"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1"/>
      <w:bookmarkEnd w:id="612"/>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w:t>
      </w:r>
      <w:r w:rsidRPr="00621E63">
        <w:lastRenderedPageBreak/>
        <w:t>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EE0E31"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3"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3"/>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14" w:name="OLE_LINK15"/>
      <w:bookmarkStart w:id="615" w:name="OLE_LINK16"/>
      <w:r w:rsidRPr="00621E63">
        <w:rPr>
          <w:noProof w:val="0"/>
        </w:rPr>
        <w:t>IEE</w:t>
      </w:r>
      <w:r w:rsidR="0077420A" w:rsidRPr="00621E63">
        <w:rPr>
          <w:noProof w:val="0"/>
        </w:rPr>
        <w:t>E</w:t>
      </w:r>
      <w:r w:rsidRPr="00621E63">
        <w:rPr>
          <w:noProof w:val="0"/>
        </w:rPr>
        <w:t xml:space="preserve"> 11073 MetricCategory</w:t>
      </w:r>
      <w:bookmarkEnd w:id="614"/>
      <w:bookmarkEnd w:id="615"/>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16" w:name="_Toc401769863"/>
      <w:bookmarkStart w:id="617" w:name="_Ref429943940"/>
      <w:bookmarkStart w:id="618" w:name="_Ref429943954"/>
      <w:bookmarkStart w:id="619" w:name="_Ref429944113"/>
      <w:bookmarkStart w:id="620" w:name="_Ref429944139"/>
      <w:bookmarkStart w:id="621" w:name="_Ref429944639"/>
      <w:bookmarkStart w:id="622" w:name="_Ref429944659"/>
      <w:bookmarkStart w:id="623" w:name="_Toc27064063"/>
      <w:r w:rsidRPr="00621E63">
        <w:rPr>
          <w:noProof w:val="0"/>
        </w:rPr>
        <w:t xml:space="preserve">B.8.7 </w:t>
      </w:r>
      <w:r w:rsidR="00A32D52" w:rsidRPr="00621E63">
        <w:rPr>
          <w:noProof w:val="0"/>
        </w:rPr>
        <w:t>Time Stamps and Time Synchronization</w:t>
      </w:r>
      <w:bookmarkEnd w:id="616"/>
      <w:bookmarkEnd w:id="617"/>
      <w:bookmarkEnd w:id="618"/>
      <w:bookmarkEnd w:id="619"/>
      <w:bookmarkEnd w:id="620"/>
      <w:bookmarkEnd w:id="621"/>
      <w:bookmarkEnd w:id="622"/>
      <w:bookmarkEnd w:id="623"/>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24" w:name="_Ref252183207"/>
            <w:r w:rsidRPr="00621E63">
              <w:rPr>
                <w:rStyle w:val="FootnoteReference"/>
                <w:rFonts w:ascii="Verdana" w:hAnsi="Verdana"/>
              </w:rPr>
              <w:footnoteReference w:id="8"/>
            </w:r>
            <w:bookmarkEnd w:id="624"/>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25" w:name="_Toc401769864"/>
      <w:bookmarkStart w:id="626" w:name="_Toc27064064"/>
      <w:r w:rsidRPr="00621E63">
        <w:rPr>
          <w:noProof w:val="0"/>
        </w:rPr>
        <w:t xml:space="preserve">B.8.8 </w:t>
      </w:r>
      <w:r w:rsidR="00A32D52" w:rsidRPr="00621E63">
        <w:rPr>
          <w:noProof w:val="0"/>
        </w:rPr>
        <w:t>Device Time Synchronization Capabilities</w:t>
      </w:r>
      <w:bookmarkEnd w:id="625"/>
      <w:bookmarkEnd w:id="626"/>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27" w:name="_Toc401769865"/>
      <w:bookmarkStart w:id="628" w:name="_Toc27064065"/>
      <w:r w:rsidRPr="00621E63">
        <w:rPr>
          <w:noProof w:val="0"/>
        </w:rPr>
        <w:t xml:space="preserve">B.8.9 </w:t>
      </w:r>
      <w:r w:rsidR="00A32D52" w:rsidRPr="00621E63">
        <w:rPr>
          <w:noProof w:val="0"/>
        </w:rPr>
        <w:t>Device and/or DOR Synchronization Protocol</w:t>
      </w:r>
      <w:bookmarkEnd w:id="627"/>
      <w:bookmarkEnd w:id="628"/>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29" w:name="_Toc401769868"/>
      <w:bookmarkStart w:id="630" w:name="_Toc27064066"/>
      <w:r w:rsidRPr="00621E63">
        <w:rPr>
          <w:noProof w:val="0"/>
        </w:rPr>
        <w:t xml:space="preserve">B.9 </w:t>
      </w:r>
      <w:r w:rsidR="003D003E" w:rsidRPr="00621E63">
        <w:rPr>
          <w:noProof w:val="0"/>
        </w:rPr>
        <w:t>ORC – Common Order Segment</w:t>
      </w:r>
      <w:bookmarkEnd w:id="629"/>
      <w:bookmarkEnd w:id="630"/>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1" w:name="_Toc401769869"/>
      <w:bookmarkStart w:id="632" w:name="_Toc27064067"/>
      <w:r w:rsidRPr="00621E63">
        <w:rPr>
          <w:noProof w:val="0"/>
        </w:rPr>
        <w:t xml:space="preserve">B.9.1 </w:t>
      </w:r>
      <w:r w:rsidR="003D003E" w:rsidRPr="00621E63">
        <w:rPr>
          <w:noProof w:val="0"/>
        </w:rPr>
        <w:t xml:space="preserve">ORC Observation Control Segment in ACM Transaction </w:t>
      </w:r>
      <w:bookmarkEnd w:id="631"/>
      <w:r w:rsidR="00647994" w:rsidRPr="00621E63">
        <w:rPr>
          <w:noProof w:val="0"/>
        </w:rPr>
        <w:t>[PCD-04]</w:t>
      </w:r>
      <w:bookmarkEnd w:id="632"/>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3" w:name="_Toc428889193"/>
      <w:bookmarkStart w:id="634" w:name="_Toc429498868"/>
      <w:bookmarkStart w:id="635" w:name="_Toc429499759"/>
      <w:bookmarkStart w:id="636" w:name="_Toc429499990"/>
      <w:bookmarkStart w:id="637" w:name="_Toc429730306"/>
      <w:bookmarkStart w:id="638" w:name="_Toc27064068"/>
      <w:bookmarkStart w:id="639" w:name="_Toc401769870"/>
      <w:bookmarkStart w:id="640" w:name="B10_PRT_Participation_Informat"/>
      <w:bookmarkEnd w:id="633"/>
      <w:bookmarkEnd w:id="634"/>
      <w:bookmarkEnd w:id="635"/>
      <w:bookmarkEnd w:id="636"/>
      <w:bookmarkEnd w:id="637"/>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8"/>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1" w:name="_Toc428881955"/>
      <w:bookmarkStart w:id="642" w:name="_Toc428883244"/>
      <w:bookmarkStart w:id="643" w:name="_Toc428883447"/>
      <w:bookmarkStart w:id="644" w:name="_Toc428884959"/>
      <w:bookmarkStart w:id="645" w:name="_Toc428889195"/>
      <w:bookmarkStart w:id="646" w:name="_Toc429498870"/>
      <w:bookmarkStart w:id="647" w:name="_Toc429499761"/>
      <w:bookmarkStart w:id="648" w:name="_Toc429499992"/>
      <w:bookmarkStart w:id="649" w:name="_Toc429730308"/>
      <w:bookmarkStart w:id="650" w:name="_Toc428881956"/>
      <w:bookmarkStart w:id="651" w:name="_Toc428883245"/>
      <w:bookmarkStart w:id="652" w:name="_Toc428883448"/>
      <w:bookmarkStart w:id="653" w:name="_Toc428884960"/>
      <w:bookmarkStart w:id="654" w:name="_Toc428889196"/>
      <w:bookmarkStart w:id="655" w:name="_Toc429498871"/>
      <w:bookmarkStart w:id="656" w:name="_Toc429499762"/>
      <w:bookmarkStart w:id="657" w:name="_Toc429499993"/>
      <w:bookmarkStart w:id="658" w:name="_Toc429730309"/>
      <w:bookmarkStart w:id="659" w:name="_Toc428881957"/>
      <w:bookmarkStart w:id="660" w:name="_Toc428883246"/>
      <w:bookmarkStart w:id="661" w:name="_Toc428883449"/>
      <w:bookmarkStart w:id="662" w:name="_Toc428884961"/>
      <w:bookmarkStart w:id="663" w:name="_Toc428889197"/>
      <w:bookmarkStart w:id="664" w:name="_Toc429498872"/>
      <w:bookmarkStart w:id="665" w:name="_Toc429499763"/>
      <w:bookmarkStart w:id="666" w:name="_Toc429499994"/>
      <w:bookmarkStart w:id="667" w:name="_Toc429730310"/>
      <w:bookmarkStart w:id="668" w:name="_Ref429942609"/>
      <w:bookmarkStart w:id="669" w:name="_Ref429942611"/>
      <w:bookmarkStart w:id="670" w:name="_Ref429942669"/>
      <w:bookmarkStart w:id="671" w:name="_Toc2706406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rsidRPr="00621E63">
        <w:rPr>
          <w:noProof w:val="0"/>
        </w:rPr>
        <w:lastRenderedPageBreak/>
        <w:t xml:space="preserve">B.10 </w:t>
      </w:r>
      <w:r w:rsidR="00F67594" w:rsidRPr="00621E63">
        <w:rPr>
          <w:noProof w:val="0"/>
        </w:rPr>
        <w:t>PRT Participation Information Segment</w:t>
      </w:r>
      <w:bookmarkEnd w:id="639"/>
      <w:bookmarkEnd w:id="668"/>
      <w:bookmarkEnd w:id="669"/>
      <w:bookmarkEnd w:id="670"/>
      <w:bookmarkEnd w:id="671"/>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2" w:name="_Toc27064070"/>
      <w:r w:rsidRPr="00621E63">
        <w:rPr>
          <w:noProof w:val="0"/>
        </w:rPr>
        <w:t xml:space="preserve">B.10.1 </w:t>
      </w:r>
      <w:r w:rsidR="00CD5A43" w:rsidRPr="00621E63">
        <w:rPr>
          <w:noProof w:val="0"/>
        </w:rPr>
        <w:t>Current PRT Segment use in ACM Profile transactions</w:t>
      </w:r>
      <w:bookmarkEnd w:id="672"/>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3" w:name="_Toc27064071"/>
      <w:r w:rsidRPr="00621E63">
        <w:rPr>
          <w:noProof w:val="0"/>
        </w:rPr>
        <w:t xml:space="preserve">B.10.2 </w:t>
      </w:r>
      <w:r w:rsidR="00CD5A43" w:rsidRPr="00621E63">
        <w:rPr>
          <w:noProof w:val="0"/>
        </w:rPr>
        <w:t>Future PRT segment use to support Unique Device Identifiers in the PCD Profiles</w:t>
      </w:r>
      <w:bookmarkEnd w:id="673"/>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0"/>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BC48D7"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BC48D7"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BC48D7"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74"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74"/>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75" w:name="_Toc401769871"/>
      <w:bookmarkStart w:id="676" w:name="_Toc27064073"/>
      <w:r w:rsidRPr="00621E63">
        <w:rPr>
          <w:noProof w:val="0"/>
        </w:rPr>
        <w:lastRenderedPageBreak/>
        <w:t>Appendix C C</w:t>
      </w:r>
      <w:r w:rsidR="003D003E" w:rsidRPr="00621E63">
        <w:rPr>
          <w:noProof w:val="0"/>
        </w:rPr>
        <w:t>ommon Data Types</w:t>
      </w:r>
      <w:bookmarkEnd w:id="675"/>
      <w:bookmarkEnd w:id="676"/>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77" w:name="_Toc401769872"/>
      <w:bookmarkStart w:id="678" w:name="_Toc27064074"/>
      <w:r w:rsidRPr="00621E63">
        <w:rPr>
          <w:noProof w:val="0"/>
        </w:rPr>
        <w:t xml:space="preserve">C.1 </w:t>
      </w:r>
      <w:r w:rsidR="003D003E" w:rsidRPr="00621E63">
        <w:rPr>
          <w:noProof w:val="0"/>
        </w:rPr>
        <w:t>CNE Data Type – coded with no exceptions</w:t>
      </w:r>
      <w:bookmarkEnd w:id="677"/>
      <w:bookmarkEnd w:id="678"/>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79" w:name="_Toc401769873"/>
    </w:p>
    <w:p w14:paraId="562979AD" w14:textId="0FC69C2B" w:rsidR="00A91B0D" w:rsidRPr="00621E63" w:rsidRDefault="00D53FC4" w:rsidP="00B34AEB">
      <w:pPr>
        <w:pStyle w:val="Heading2"/>
        <w:numPr>
          <w:ilvl w:val="0"/>
          <w:numId w:val="0"/>
        </w:numPr>
        <w:rPr>
          <w:noProof w:val="0"/>
        </w:rPr>
      </w:pPr>
      <w:bookmarkStart w:id="680" w:name="_Toc27064075"/>
      <w:r w:rsidRPr="00621E63">
        <w:rPr>
          <w:noProof w:val="0"/>
        </w:rPr>
        <w:t xml:space="preserve">C.2 </w:t>
      </w:r>
      <w:r w:rsidR="00A91B0D" w:rsidRPr="00621E63">
        <w:rPr>
          <w:noProof w:val="0"/>
        </w:rPr>
        <w:t>CWE Data Type – coded with exceptions</w:t>
      </w:r>
      <w:bookmarkEnd w:id="679"/>
      <w:bookmarkEnd w:id="680"/>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1" w:name="_Toc401769874"/>
      <w:bookmarkStart w:id="682" w:name="_Toc27064076"/>
      <w:r w:rsidRPr="00621E63">
        <w:rPr>
          <w:noProof w:val="0"/>
        </w:rPr>
        <w:lastRenderedPageBreak/>
        <w:t xml:space="preserve">C.3 </w:t>
      </w:r>
      <w:r w:rsidR="003D003E" w:rsidRPr="00621E63">
        <w:rPr>
          <w:noProof w:val="0"/>
        </w:rPr>
        <w:t>CX Data Type</w:t>
      </w:r>
      <w:bookmarkEnd w:id="681"/>
      <w:bookmarkEnd w:id="682"/>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3" w:name="_Toc401769875"/>
      <w:bookmarkStart w:id="684" w:name="_Toc27064077"/>
      <w:r w:rsidRPr="00621E63">
        <w:rPr>
          <w:noProof w:val="0"/>
        </w:rPr>
        <w:t xml:space="preserve">C.4 </w:t>
      </w:r>
      <w:r w:rsidR="003D003E" w:rsidRPr="00621E63">
        <w:rPr>
          <w:noProof w:val="0"/>
        </w:rPr>
        <w:t>DTM – date/time</w:t>
      </w:r>
      <w:bookmarkEnd w:id="683"/>
      <w:bookmarkEnd w:id="684"/>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85" w:name="_Toc401769876"/>
      <w:bookmarkStart w:id="686" w:name="_Toc27064078"/>
      <w:r w:rsidRPr="00621E63">
        <w:rPr>
          <w:noProof w:val="0"/>
        </w:rPr>
        <w:lastRenderedPageBreak/>
        <w:t xml:space="preserve">C.5 </w:t>
      </w:r>
      <w:r w:rsidR="00852E72" w:rsidRPr="00621E63">
        <w:rPr>
          <w:noProof w:val="0"/>
        </w:rPr>
        <w:t>Entity Identifier (EI) Data Type</w:t>
      </w:r>
      <w:bookmarkEnd w:id="685"/>
      <w:bookmarkEnd w:id="686"/>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87" w:name="_Toc401769877"/>
      <w:bookmarkStart w:id="688" w:name="_Toc27064079"/>
      <w:r w:rsidRPr="00621E63">
        <w:rPr>
          <w:noProof w:val="0"/>
        </w:rPr>
        <w:t xml:space="preserve">C.6 </w:t>
      </w:r>
      <w:r w:rsidR="003D003E" w:rsidRPr="00621E63">
        <w:rPr>
          <w:noProof w:val="0"/>
        </w:rPr>
        <w:t>Hierarchic Designator (HD) Data Type</w:t>
      </w:r>
      <w:bookmarkEnd w:id="687"/>
      <w:bookmarkEnd w:id="688"/>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89" w:name="_Toc401769878"/>
      <w:bookmarkStart w:id="690" w:name="_Toc27064080"/>
      <w:r w:rsidRPr="00621E63">
        <w:rPr>
          <w:noProof w:val="0"/>
        </w:rPr>
        <w:t xml:space="preserve">C.7 </w:t>
      </w:r>
      <w:r w:rsidR="003D003E" w:rsidRPr="00621E63">
        <w:rPr>
          <w:noProof w:val="0"/>
        </w:rPr>
        <w:t>PL Data Type</w:t>
      </w:r>
      <w:bookmarkEnd w:id="689"/>
      <w:bookmarkEnd w:id="690"/>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1" w:name="_Toc401769879"/>
      <w:bookmarkStart w:id="692" w:name="_Toc27064081"/>
      <w:r w:rsidRPr="00621E63">
        <w:rPr>
          <w:noProof w:val="0"/>
        </w:rPr>
        <w:t xml:space="preserve">C.8 </w:t>
      </w:r>
      <w:r w:rsidR="003D003E" w:rsidRPr="00621E63">
        <w:rPr>
          <w:noProof w:val="0"/>
        </w:rPr>
        <w:t>XPN Data Type</w:t>
      </w:r>
      <w:bookmarkEnd w:id="691"/>
      <w:bookmarkEnd w:id="692"/>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3" w:name="_Toc401769880"/>
      <w:bookmarkStart w:id="694" w:name="_Toc27064082"/>
      <w:r w:rsidRPr="00621E63">
        <w:rPr>
          <w:noProof w:val="0"/>
        </w:rPr>
        <w:lastRenderedPageBreak/>
        <w:t xml:space="preserve">C.9 </w:t>
      </w:r>
      <w:r w:rsidR="003D003E" w:rsidRPr="00621E63">
        <w:rPr>
          <w:noProof w:val="0"/>
        </w:rPr>
        <w:t>XTN Data Type</w:t>
      </w:r>
      <w:bookmarkEnd w:id="693"/>
      <w:bookmarkEnd w:id="69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95" w:name="_Toc401769881"/>
      <w:bookmarkStart w:id="696" w:name="_Toc27064083"/>
      <w:r w:rsidRPr="00621E63">
        <w:rPr>
          <w:noProof w:val="0"/>
        </w:rPr>
        <w:lastRenderedPageBreak/>
        <w:t xml:space="preserve">Appendix D </w:t>
      </w:r>
      <w:r w:rsidR="003D003E" w:rsidRPr="00621E63">
        <w:rPr>
          <w:noProof w:val="0"/>
        </w:rPr>
        <w:t>Reserved</w:t>
      </w:r>
      <w:bookmarkStart w:id="697" w:name="_Toc401769882"/>
      <w:bookmarkEnd w:id="695"/>
      <w:bookmarkEnd w:id="696"/>
    </w:p>
    <w:p w14:paraId="4ACFFE38" w14:textId="03432CEB" w:rsidR="00B11855" w:rsidRPr="00621E63" w:rsidRDefault="00D53FC4" w:rsidP="00B34AEB">
      <w:pPr>
        <w:pStyle w:val="Heading1"/>
        <w:numPr>
          <w:ilvl w:val="0"/>
          <w:numId w:val="0"/>
        </w:numPr>
        <w:rPr>
          <w:noProof w:val="0"/>
        </w:rPr>
      </w:pPr>
      <w:bookmarkStart w:id="698" w:name="_Toc27064084"/>
      <w:r w:rsidRPr="00621E63">
        <w:rPr>
          <w:noProof w:val="0"/>
        </w:rPr>
        <w:lastRenderedPageBreak/>
        <w:t xml:space="preserve">Appendix E </w:t>
      </w:r>
      <w:r w:rsidR="003D003E" w:rsidRPr="00621E63">
        <w:rPr>
          <w:noProof w:val="0"/>
        </w:rPr>
        <w:t>Examples of messages</w:t>
      </w:r>
      <w:bookmarkEnd w:id="697"/>
      <w:bookmarkEnd w:id="698"/>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699" w:name="_Toc401769883"/>
      <w:bookmarkStart w:id="700" w:name="_Toc27064085"/>
      <w:r w:rsidRPr="00621E63">
        <w:rPr>
          <w:noProof w:val="0"/>
        </w:rPr>
        <w:t xml:space="preserve">E.1 </w:t>
      </w:r>
      <w:r w:rsidR="003D003E" w:rsidRPr="00621E63">
        <w:rPr>
          <w:noProof w:val="0"/>
        </w:rPr>
        <w:t>PCD-01 Case C1: Communicate periodic data to Clinical Information System (CIS)</w:t>
      </w:r>
      <w:bookmarkEnd w:id="699"/>
      <w:bookmarkEnd w:id="700"/>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1" w:name="_Toc401769884"/>
      <w:bookmarkStart w:id="702" w:name="_Toc27064086"/>
      <w:r w:rsidRPr="00621E63">
        <w:rPr>
          <w:noProof w:val="0"/>
        </w:rPr>
        <w:t xml:space="preserve">E.1.1 </w:t>
      </w:r>
      <w:r w:rsidR="003D003E" w:rsidRPr="00621E63">
        <w:rPr>
          <w:noProof w:val="0"/>
        </w:rPr>
        <w:t>Example of PCD-01 Observation Report (Physiological Monitor)</w:t>
      </w:r>
      <w:bookmarkEnd w:id="701"/>
      <w:bookmarkEnd w:id="702"/>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3"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04" w:name="_Toc27064087"/>
      <w:r w:rsidRPr="00621E63">
        <w:rPr>
          <w:noProof w:val="0"/>
        </w:rPr>
        <w:t xml:space="preserve">E.1.2 </w:t>
      </w:r>
      <w:r w:rsidR="003D003E" w:rsidRPr="00621E63">
        <w:rPr>
          <w:noProof w:val="0"/>
        </w:rPr>
        <w:t>Example of PCD-01 Episodic Observation Report</w:t>
      </w:r>
      <w:bookmarkEnd w:id="703"/>
      <w:bookmarkEnd w:id="704"/>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05" w:name="_Toc401769886"/>
      <w:bookmarkStart w:id="706"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05"/>
      <w:bookmarkEnd w:id="706"/>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07" w:name="_Toc497485653"/>
      <w:bookmarkStart w:id="708" w:name="_Toc497485990"/>
      <w:bookmarkStart w:id="709" w:name="_Toc497486217"/>
      <w:bookmarkStart w:id="710" w:name="_Toc497486494"/>
      <w:bookmarkStart w:id="711" w:name="_Toc497486721"/>
      <w:bookmarkStart w:id="712" w:name="_Toc497493590"/>
      <w:bookmarkStart w:id="713" w:name="_Toc401769887"/>
      <w:bookmarkStart w:id="714" w:name="_Toc27064089"/>
      <w:bookmarkEnd w:id="707"/>
      <w:bookmarkEnd w:id="708"/>
      <w:bookmarkEnd w:id="709"/>
      <w:bookmarkEnd w:id="710"/>
      <w:bookmarkEnd w:id="711"/>
      <w:bookmarkEnd w:id="712"/>
      <w:r w:rsidRPr="00621E63">
        <w:rPr>
          <w:noProof w:val="0"/>
        </w:rPr>
        <w:t xml:space="preserve">E.2.1 </w:t>
      </w:r>
      <w:r w:rsidR="003D003E" w:rsidRPr="00621E63">
        <w:rPr>
          <w:noProof w:val="0"/>
        </w:rPr>
        <w:t>Storyboard</w:t>
      </w:r>
      <w:bookmarkEnd w:id="713"/>
      <w:bookmarkEnd w:id="7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15" w:name="_Toc401769888"/>
      <w:bookmarkStart w:id="716" w:name="_Toc27064090"/>
      <w:r w:rsidRPr="00621E63">
        <w:rPr>
          <w:noProof w:val="0"/>
        </w:rPr>
        <w:lastRenderedPageBreak/>
        <w:t xml:space="preserve">E.2.2 </w:t>
      </w:r>
      <w:r w:rsidR="003D003E" w:rsidRPr="00621E63">
        <w:rPr>
          <w:noProof w:val="0"/>
        </w:rPr>
        <w:t>Interaction Diagram</w:t>
      </w:r>
      <w:bookmarkEnd w:id="715"/>
      <w:bookmarkEnd w:id="716"/>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17" w:name="_Toc27064091"/>
      <w:r w:rsidRPr="00621E63">
        <w:rPr>
          <w:noProof w:val="0"/>
        </w:rPr>
        <w:lastRenderedPageBreak/>
        <w:t xml:space="preserve">E.2.3 </w:t>
      </w:r>
      <w:r w:rsidR="009F4303" w:rsidRPr="00621E63">
        <w:rPr>
          <w:noProof w:val="0"/>
        </w:rPr>
        <w:t>Messages</w:t>
      </w:r>
      <w:bookmarkEnd w:id="717"/>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8" w:name="_Toc401769891"/>
      <w:bookmarkStart w:id="719"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8"/>
      <w:bookmarkEnd w:id="719"/>
    </w:p>
    <w:p w14:paraId="53A57009" w14:textId="0E20325E" w:rsidR="00B11855" w:rsidRPr="00621E63" w:rsidRDefault="00D53FC4" w:rsidP="00B34AEB">
      <w:pPr>
        <w:pStyle w:val="Heading3"/>
        <w:numPr>
          <w:ilvl w:val="0"/>
          <w:numId w:val="0"/>
        </w:numPr>
        <w:rPr>
          <w:noProof w:val="0"/>
        </w:rPr>
      </w:pPr>
      <w:bookmarkStart w:id="720" w:name="_Toc401769892"/>
      <w:bookmarkStart w:id="721" w:name="_Toc27064093"/>
      <w:r w:rsidRPr="00621E63">
        <w:rPr>
          <w:noProof w:val="0"/>
        </w:rPr>
        <w:t xml:space="preserve">E.3.1 </w:t>
      </w:r>
      <w:r w:rsidR="003D003E" w:rsidRPr="00621E63">
        <w:rPr>
          <w:noProof w:val="0"/>
        </w:rPr>
        <w:t>Alert - Numeric Limit Alarm</w:t>
      </w:r>
      <w:bookmarkEnd w:id="720"/>
      <w:bookmarkEnd w:id="721"/>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2" w:name="_Toc401769893"/>
      <w:bookmarkStart w:id="723" w:name="_Toc27064094"/>
      <w:r w:rsidRPr="00621E63">
        <w:rPr>
          <w:noProof w:val="0"/>
        </w:rPr>
        <w:lastRenderedPageBreak/>
        <w:t xml:space="preserve">E.3.2 </w:t>
      </w:r>
      <w:r w:rsidR="003D003E" w:rsidRPr="00621E63">
        <w:rPr>
          <w:noProof w:val="0"/>
        </w:rPr>
        <w:t>Alert - Qualitative (non-numeric) Alarm</w:t>
      </w:r>
      <w:bookmarkEnd w:id="722"/>
      <w:bookmarkEnd w:id="723"/>
    </w:p>
    <w:p w14:paraId="7E81EF11" w14:textId="77777777" w:rsidR="00B11855" w:rsidRPr="00621E63" w:rsidRDefault="003D003E" w:rsidP="002E3ED0">
      <w:pPr>
        <w:pStyle w:val="ExampleValue"/>
        <w:keepNext/>
        <w:rPr>
          <w:noProof w:val="0"/>
        </w:rPr>
      </w:pPr>
      <w:bookmarkStart w:id="724" w:name="OLE_LINK1"/>
      <w:bookmarkStart w:id="725"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26" w:name="_Toc401769894"/>
      <w:bookmarkStart w:id="727" w:name="_Toc27064095"/>
      <w:bookmarkEnd w:id="724"/>
      <w:bookmarkEnd w:id="725"/>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26"/>
      <w:bookmarkEnd w:id="727"/>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8" w:name="_Toc401769895"/>
      <w:bookmarkStart w:id="729"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8"/>
      <w:bookmarkEnd w:id="729"/>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0" w:name="_Toc401769896"/>
      <w:bookmarkStart w:id="731" w:name="_Toc27064097"/>
      <w:r w:rsidRPr="00621E63">
        <w:rPr>
          <w:noProof w:val="0"/>
        </w:rPr>
        <w:t xml:space="preserve">G.1 </w:t>
      </w:r>
      <w:r w:rsidR="003D003E" w:rsidRPr="00621E63">
        <w:rPr>
          <w:noProof w:val="0"/>
        </w:rPr>
        <w:t>Acknowledgment Modes</w:t>
      </w:r>
      <w:bookmarkEnd w:id="730"/>
      <w:bookmarkEnd w:id="731"/>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2" w:name="_Toc401769897"/>
      <w:bookmarkStart w:id="733" w:name="_Toc27064098"/>
      <w:r w:rsidRPr="00621E63">
        <w:rPr>
          <w:noProof w:val="0"/>
        </w:rPr>
        <w:t xml:space="preserve">G.2 </w:t>
      </w:r>
      <w:r w:rsidR="003D003E" w:rsidRPr="00621E63">
        <w:rPr>
          <w:noProof w:val="0"/>
        </w:rPr>
        <w:t>Use of OSI Object Identifier (OID)</w:t>
      </w:r>
      <w:bookmarkEnd w:id="732"/>
      <w:bookmarkEnd w:id="733"/>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34" w:name="_Toc401769898"/>
      <w:bookmarkStart w:id="735"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34"/>
      <w:bookmarkEnd w:id="735"/>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36" w:name="_Toc401769899"/>
      <w:bookmarkStart w:id="737"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36"/>
      <w:bookmarkEnd w:id="737"/>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8" w:name="_Toc401769900"/>
      <w:bookmarkStart w:id="739"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38"/>
      <w:bookmarkEnd w:id="739"/>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0" w:name="_Toc401769901"/>
      <w:bookmarkStart w:id="741" w:name="_Toc27064102"/>
      <w:r w:rsidRPr="00621E63">
        <w:rPr>
          <w:noProof w:val="0"/>
        </w:rPr>
        <w:t xml:space="preserve">J.1 </w:t>
      </w:r>
      <w:r w:rsidR="003D003E" w:rsidRPr="00621E63">
        <w:rPr>
          <w:noProof w:val="0"/>
        </w:rPr>
        <w:t>Sample WSDL file and schema</w:t>
      </w:r>
      <w:bookmarkEnd w:id="740"/>
      <w:bookmarkEnd w:id="741"/>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2" w:name="_Toc431232329"/>
      <w:bookmarkStart w:id="743" w:name="_Toc431237309"/>
      <w:bookmarkStart w:id="744" w:name="_Toc431238476"/>
      <w:bookmarkStart w:id="745" w:name="_Toc431288212"/>
      <w:bookmarkStart w:id="746" w:name="_Toc432168206"/>
      <w:bookmarkStart w:id="747" w:name="_Toc432421327"/>
      <w:bookmarkStart w:id="748" w:name="_Toc432515003"/>
      <w:bookmarkStart w:id="749" w:name="_Toc432516278"/>
      <w:bookmarkStart w:id="750" w:name="_Toc401769902"/>
      <w:bookmarkStart w:id="751" w:name="_Toc27064103"/>
      <w:bookmarkEnd w:id="742"/>
      <w:bookmarkEnd w:id="743"/>
      <w:bookmarkEnd w:id="744"/>
      <w:bookmarkEnd w:id="745"/>
      <w:bookmarkEnd w:id="746"/>
      <w:bookmarkEnd w:id="747"/>
      <w:bookmarkEnd w:id="748"/>
      <w:bookmarkEnd w:id="749"/>
      <w:r w:rsidRPr="00621E63">
        <w:rPr>
          <w:noProof w:val="0"/>
        </w:rPr>
        <w:lastRenderedPageBreak/>
        <w:t xml:space="preserve">J.2 </w:t>
      </w:r>
      <w:r w:rsidR="003D003E" w:rsidRPr="00621E63">
        <w:rPr>
          <w:noProof w:val="0"/>
        </w:rPr>
        <w:t>Sample PCD-01 message and response</w:t>
      </w:r>
      <w:bookmarkEnd w:id="750"/>
      <w:bookmarkEnd w:id="751"/>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2" w:name="_Toc401769903"/>
      <w:bookmarkStart w:id="753"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2"/>
      <w:bookmarkEnd w:id="753"/>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54" w:name="_Toc401769904"/>
      <w:bookmarkStart w:id="755" w:name="_Toc27064105"/>
      <w:r w:rsidRPr="00621E63">
        <w:rPr>
          <w:noProof w:val="0"/>
        </w:rPr>
        <w:t xml:space="preserve">K.1 </w:t>
      </w:r>
      <w:r w:rsidR="003D003E" w:rsidRPr="00621E63">
        <w:rPr>
          <w:noProof w:val="0"/>
        </w:rPr>
        <w:t>Abbreviations and definitions</w:t>
      </w:r>
      <w:bookmarkEnd w:id="754"/>
      <w:bookmarkEnd w:id="755"/>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56" w:name="_Toc401769905"/>
      <w:bookmarkStart w:id="757" w:name="_Toc27064106"/>
      <w:r w:rsidRPr="00621E63">
        <w:rPr>
          <w:noProof w:val="0"/>
        </w:rPr>
        <w:t xml:space="preserve">K.2 </w:t>
      </w:r>
      <w:r w:rsidR="003D003E" w:rsidRPr="00621E63">
        <w:rPr>
          <w:noProof w:val="0"/>
        </w:rPr>
        <w:t>Pre-Configuration</w:t>
      </w:r>
      <w:bookmarkEnd w:id="756"/>
      <w:bookmarkEnd w:id="757"/>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8" w:name="_Toc401769906"/>
      <w:bookmarkStart w:id="759" w:name="_Toc27064107"/>
      <w:r w:rsidRPr="00621E63">
        <w:rPr>
          <w:noProof w:val="0"/>
        </w:rPr>
        <w:t xml:space="preserve">K.3 </w:t>
      </w:r>
      <w:r w:rsidR="003D003E" w:rsidRPr="00621E63">
        <w:rPr>
          <w:noProof w:val="0"/>
        </w:rPr>
        <w:t>Endpoint Device Addressing</w:t>
      </w:r>
      <w:bookmarkEnd w:id="758"/>
      <w:bookmarkEnd w:id="759"/>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0" w:name="_Toc401769907"/>
      <w:bookmarkStart w:id="761" w:name="_Toc27064108"/>
      <w:r w:rsidRPr="00621E63">
        <w:rPr>
          <w:noProof w:val="0"/>
        </w:rPr>
        <w:t xml:space="preserve">K.4 </w:t>
      </w:r>
      <w:r w:rsidR="003D003E" w:rsidRPr="00621E63">
        <w:rPr>
          <w:noProof w:val="0"/>
        </w:rPr>
        <w:t>Polling Versus Push Responses</w:t>
      </w:r>
      <w:bookmarkEnd w:id="760"/>
      <w:bookmarkEnd w:id="761"/>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2" w:name="_Toc401769908"/>
      <w:bookmarkStart w:id="763" w:name="_Toc27064109"/>
      <w:r w:rsidRPr="00621E63">
        <w:rPr>
          <w:noProof w:val="0"/>
        </w:rPr>
        <w:t xml:space="preserve">K.5 </w:t>
      </w:r>
      <w:r w:rsidR="003D003E" w:rsidRPr="00621E63">
        <w:rPr>
          <w:noProof w:val="0"/>
        </w:rPr>
        <w:t>Constraints</w:t>
      </w:r>
      <w:bookmarkEnd w:id="762"/>
      <w:bookmarkEnd w:id="763"/>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64" w:name="_Toc401769909"/>
      <w:bookmarkStart w:id="765" w:name="_Toc27064110"/>
      <w:r w:rsidRPr="00621E63">
        <w:rPr>
          <w:noProof w:val="0"/>
        </w:rPr>
        <w:t xml:space="preserve">K.6 </w:t>
      </w:r>
      <w:r w:rsidR="003D003E" w:rsidRPr="00621E63">
        <w:rPr>
          <w:noProof w:val="0"/>
        </w:rPr>
        <w:t>Transactions</w:t>
      </w:r>
      <w:bookmarkEnd w:id="764"/>
      <w:bookmarkEnd w:id="765"/>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66" w:name="_Toc401769910"/>
      <w:bookmarkStart w:id="767" w:name="_Toc27064111"/>
      <w:r w:rsidRPr="00621E63">
        <w:rPr>
          <w:noProof w:val="0"/>
        </w:rPr>
        <w:t xml:space="preserve">K.7 </w:t>
      </w:r>
      <w:r w:rsidR="003D003E" w:rsidRPr="00621E63">
        <w:rPr>
          <w:noProof w:val="0"/>
        </w:rPr>
        <w:t>WCTP XML Element Common Data Items</w:t>
      </w:r>
      <w:bookmarkEnd w:id="766"/>
      <w:bookmarkEnd w:id="767"/>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68" w:name="OLE_LINK17"/>
      <w:bookmarkStart w:id="769" w:name="OLE_LINK27"/>
      <w:bookmarkStart w:id="770" w:name="OLE_LINK28"/>
      <w:bookmarkStart w:id="771" w:name="OLE_LINK29"/>
      <w:bookmarkStart w:id="772" w:name="OLE_LINK30"/>
      <w:bookmarkStart w:id="773" w:name="OLE_LINK31"/>
      <w:bookmarkStart w:id="774" w:name="OLE_LINK32"/>
      <w:bookmarkStart w:id="775" w:name="OLE_LINK33"/>
      <w:bookmarkStart w:id="776" w:name="OLE_LINK34"/>
      <w:bookmarkStart w:id="777" w:name="OLE_LINK35"/>
      <w:bookmarkStart w:id="778" w:name="OLE_LINK36"/>
      <w:bookmarkStart w:id="779" w:name="OLE_LINK37"/>
      <w:r w:rsidRPr="00621E63">
        <w:t xml:space="preserve">Report Alert </w:t>
      </w:r>
      <w:r w:rsidR="00647994" w:rsidRPr="00621E63">
        <w:t>[PCD-04]</w:t>
      </w:r>
      <w:bookmarkEnd w:id="768"/>
      <w:bookmarkEnd w:id="769"/>
      <w:bookmarkEnd w:id="770"/>
      <w:bookmarkEnd w:id="771"/>
      <w:bookmarkEnd w:id="772"/>
      <w:bookmarkEnd w:id="773"/>
      <w:bookmarkEnd w:id="774"/>
      <w:bookmarkEnd w:id="775"/>
      <w:bookmarkEnd w:id="776"/>
      <w:bookmarkEnd w:id="777"/>
      <w:bookmarkEnd w:id="778"/>
      <w:bookmarkEnd w:id="779"/>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0" w:name="_Toc401769911"/>
      <w:bookmarkStart w:id="781" w:name="_Toc27064112"/>
      <w:r w:rsidRPr="00621E63">
        <w:rPr>
          <w:noProof w:val="0"/>
        </w:rPr>
        <w:t xml:space="preserve">K.8 </w:t>
      </w:r>
      <w:r w:rsidR="003D003E" w:rsidRPr="00621E63">
        <w:rPr>
          <w:noProof w:val="0"/>
        </w:rPr>
        <w:t>WCTP client–server messages and responses</w:t>
      </w:r>
      <w:bookmarkEnd w:id="780"/>
      <w:bookmarkEnd w:id="781"/>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2" w:name="_Toc401769912"/>
      <w:bookmarkStart w:id="783"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2"/>
      <w:bookmarkEnd w:id="783"/>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84" w:name="_Toc497485679"/>
      <w:bookmarkStart w:id="785" w:name="_Toc497486016"/>
      <w:bookmarkStart w:id="786" w:name="_Toc497486243"/>
      <w:bookmarkStart w:id="787" w:name="_Toc497486520"/>
      <w:bookmarkStart w:id="788" w:name="_Toc497486747"/>
      <w:bookmarkStart w:id="789" w:name="_Toc497493616"/>
      <w:bookmarkStart w:id="790" w:name="_Toc401769913"/>
      <w:bookmarkStart w:id="791" w:name="_Toc27064114"/>
      <w:bookmarkEnd w:id="784"/>
      <w:bookmarkEnd w:id="785"/>
      <w:bookmarkEnd w:id="786"/>
      <w:bookmarkEnd w:id="787"/>
      <w:bookmarkEnd w:id="788"/>
      <w:bookmarkEnd w:id="789"/>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0"/>
      <w:bookmarkEnd w:id="79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2" w:name="_Toc401769914"/>
    </w:p>
    <w:p w14:paraId="2C60FA26" w14:textId="758FA6D1" w:rsidR="009F4303" w:rsidRPr="00621E63" w:rsidRDefault="00CE1CA8" w:rsidP="00B34AEB">
      <w:pPr>
        <w:pStyle w:val="Heading3"/>
        <w:numPr>
          <w:ilvl w:val="0"/>
          <w:numId w:val="0"/>
        </w:numPr>
        <w:rPr>
          <w:noProof w:val="0"/>
        </w:rPr>
      </w:pPr>
      <w:bookmarkStart w:id="793" w:name="_Toc27064115"/>
      <w:r w:rsidRPr="00621E63">
        <w:rPr>
          <w:noProof w:val="0"/>
        </w:rPr>
        <w:t xml:space="preserve">K.8.3 </w:t>
      </w:r>
      <w:r w:rsidR="009F4303" w:rsidRPr="00621E63">
        <w:rPr>
          <w:noProof w:val="0"/>
        </w:rPr>
        <w:t xml:space="preserve">Administrative </w:t>
      </w:r>
      <w:bookmarkStart w:id="794" w:name="OLE_LINK18"/>
      <w:bookmarkStart w:id="795" w:name="OLE_LINK19"/>
      <w:bookmarkStart w:id="796" w:name="OLE_LINK20"/>
      <w:bookmarkStart w:id="797" w:name="OLE_LINK21"/>
      <w:bookmarkStart w:id="798" w:name="OLE_LINK22"/>
      <w:bookmarkStart w:id="799" w:name="OLE_LINK23"/>
      <w:r w:rsidR="009F4303" w:rsidRPr="00621E63">
        <w:rPr>
          <w:noProof w:val="0"/>
        </w:rPr>
        <w:t>–</w:t>
      </w:r>
      <w:bookmarkEnd w:id="794"/>
      <w:bookmarkEnd w:id="795"/>
      <w:bookmarkEnd w:id="796"/>
      <w:bookmarkEnd w:id="797"/>
      <w:bookmarkEnd w:id="798"/>
      <w:bookmarkEnd w:id="799"/>
      <w:r w:rsidR="009F4303" w:rsidRPr="00621E63">
        <w:rPr>
          <w:noProof w:val="0"/>
        </w:rPr>
        <w:t xml:space="preserve"> wctp-VersionResponse</w:t>
      </w:r>
      <w:bookmarkEnd w:id="793"/>
    </w:p>
    <w:bookmarkEnd w:id="792"/>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0" w:name="_Toc401769916"/>
      <w:bookmarkStart w:id="801"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0"/>
      <w:bookmarkEnd w:id="801"/>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2" w:name="_Toc497485683"/>
      <w:bookmarkStart w:id="803" w:name="_Toc497486020"/>
      <w:bookmarkStart w:id="804" w:name="_Toc497486247"/>
      <w:bookmarkStart w:id="805" w:name="_Toc497486524"/>
      <w:bookmarkStart w:id="806" w:name="_Toc497486751"/>
      <w:bookmarkStart w:id="807" w:name="_Toc497493620"/>
      <w:bookmarkStart w:id="808" w:name="_Toc401769917"/>
      <w:bookmarkStart w:id="809" w:name="_Toc27064117"/>
      <w:bookmarkEnd w:id="802"/>
      <w:bookmarkEnd w:id="803"/>
      <w:bookmarkEnd w:id="804"/>
      <w:bookmarkEnd w:id="805"/>
      <w:bookmarkEnd w:id="806"/>
      <w:bookmarkEnd w:id="807"/>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8"/>
      <w:bookmarkEnd w:id="809"/>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0" w:name="_Toc401769918"/>
      <w:bookmarkStart w:id="811" w:name="_Toc27064118"/>
      <w:r w:rsidRPr="00621E63">
        <w:rPr>
          <w:noProof w:val="0"/>
        </w:rPr>
        <w:t xml:space="preserve">K.8.6 </w:t>
      </w:r>
      <w:r w:rsidR="003D003E" w:rsidRPr="00621E63">
        <w:rPr>
          <w:noProof w:val="0"/>
        </w:rPr>
        <w:t>IHE PCD-06</w:t>
      </w:r>
      <w:bookmarkStart w:id="812" w:name="OLE_LINK24"/>
      <w:bookmarkStart w:id="813" w:name="OLE_LINK25"/>
      <w:bookmarkStart w:id="814" w:name="OLE_LINK26"/>
      <w:r w:rsidR="003D003E" w:rsidRPr="00621E63">
        <w:rPr>
          <w:noProof w:val="0"/>
        </w:rPr>
        <w:t xml:space="preserve"> </w:t>
      </w:r>
      <w:r w:rsidR="00B71DAC" w:rsidRPr="00621E63">
        <w:rPr>
          <w:noProof w:val="0"/>
        </w:rPr>
        <w:t>–</w:t>
      </w:r>
      <w:r w:rsidR="003D003E" w:rsidRPr="00621E63">
        <w:rPr>
          <w:noProof w:val="0"/>
        </w:rPr>
        <w:t xml:space="preserve"> </w:t>
      </w:r>
      <w:bookmarkEnd w:id="812"/>
      <w:bookmarkEnd w:id="813"/>
      <w:bookmarkEnd w:id="814"/>
      <w:r w:rsidR="003D003E" w:rsidRPr="00621E63">
        <w:rPr>
          <w:noProof w:val="0"/>
        </w:rPr>
        <w:t>wctp-SubmitRequest – Paired MCR</w:t>
      </w:r>
      <w:bookmarkEnd w:id="810"/>
      <w:bookmarkEnd w:id="811"/>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15" w:name="_Toc401769919"/>
      <w:bookmarkStart w:id="816"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15"/>
      <w:bookmarkEnd w:id="816"/>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17" w:name="_Toc497485687"/>
      <w:bookmarkStart w:id="818" w:name="_Toc497486024"/>
      <w:bookmarkStart w:id="819" w:name="_Toc497486251"/>
      <w:bookmarkStart w:id="820" w:name="_Toc497486528"/>
      <w:bookmarkStart w:id="821" w:name="_Toc497486755"/>
      <w:bookmarkStart w:id="822" w:name="_Toc497493624"/>
      <w:bookmarkStart w:id="823" w:name="_Toc401769920"/>
      <w:bookmarkStart w:id="824" w:name="_Toc27064120"/>
      <w:bookmarkEnd w:id="817"/>
      <w:bookmarkEnd w:id="818"/>
      <w:bookmarkEnd w:id="819"/>
      <w:bookmarkEnd w:id="820"/>
      <w:bookmarkEnd w:id="821"/>
      <w:bookmarkEnd w:id="822"/>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3"/>
      <w:bookmarkEnd w:id="824"/>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25" w:name="_Toc401769921"/>
      <w:bookmarkStart w:id="826" w:name="_Toc27064121"/>
      <w:r w:rsidRPr="00621E63">
        <w:rPr>
          <w:noProof w:val="0"/>
        </w:rPr>
        <w:t xml:space="preserve">K.8.9 </w:t>
      </w:r>
      <w:r w:rsidR="003D003E" w:rsidRPr="00621E63">
        <w:rPr>
          <w:noProof w:val="0"/>
        </w:rPr>
        <w:t>wctp-PollForMessages – general poll (for Pre-Connectathon/Virtual Connectathon testing)</w:t>
      </w:r>
      <w:bookmarkEnd w:id="825"/>
      <w:bookmarkEnd w:id="826"/>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27" w:name="_Toc497485690"/>
      <w:bookmarkStart w:id="828" w:name="_Toc497486027"/>
      <w:bookmarkStart w:id="829" w:name="_Toc497486254"/>
      <w:bookmarkStart w:id="830" w:name="_Toc497486531"/>
      <w:bookmarkStart w:id="831" w:name="_Toc497486758"/>
      <w:bookmarkStart w:id="832" w:name="_Toc497493627"/>
      <w:bookmarkStart w:id="833" w:name="_Toc401769922"/>
      <w:bookmarkStart w:id="834" w:name="_Toc27064122"/>
      <w:bookmarkEnd w:id="827"/>
      <w:bookmarkEnd w:id="828"/>
      <w:bookmarkEnd w:id="829"/>
      <w:bookmarkEnd w:id="830"/>
      <w:bookmarkEnd w:id="831"/>
      <w:bookmarkEnd w:id="832"/>
      <w:r w:rsidRPr="00621E63">
        <w:rPr>
          <w:noProof w:val="0"/>
        </w:rPr>
        <w:t xml:space="preserve">K.8.10 </w:t>
      </w:r>
      <w:r w:rsidR="003D003E" w:rsidRPr="00621E63">
        <w:rPr>
          <w:noProof w:val="0"/>
        </w:rPr>
        <w:t>wctp-PollResponse – general poll (for Pre-Connectathon/Virtual Connectathon testing)</w:t>
      </w:r>
      <w:bookmarkEnd w:id="833"/>
      <w:bookmarkEnd w:id="834"/>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35" w:name="_Toc497485692"/>
      <w:bookmarkStart w:id="836" w:name="_Toc497486029"/>
      <w:bookmarkStart w:id="837" w:name="_Toc497486256"/>
      <w:bookmarkStart w:id="838" w:name="_Toc497486533"/>
      <w:bookmarkStart w:id="839" w:name="_Toc497486760"/>
      <w:bookmarkStart w:id="840" w:name="_Toc497493629"/>
      <w:bookmarkStart w:id="841" w:name="_Toc401769923"/>
      <w:bookmarkStart w:id="842" w:name="_Toc27064123"/>
      <w:bookmarkEnd w:id="835"/>
      <w:bookmarkEnd w:id="836"/>
      <w:bookmarkEnd w:id="837"/>
      <w:bookmarkEnd w:id="838"/>
      <w:bookmarkEnd w:id="839"/>
      <w:bookmarkEnd w:id="840"/>
      <w:r w:rsidRPr="00621E63">
        <w:rPr>
          <w:noProof w:val="0"/>
        </w:rPr>
        <w:t xml:space="preserve">K.8.11 </w:t>
      </w:r>
      <w:r w:rsidR="003D003E" w:rsidRPr="00621E63">
        <w:rPr>
          <w:noProof w:val="0"/>
        </w:rPr>
        <w:t>wctp-PollResponse message status update (for Pre-Connectathon/Virtual Connectathon testing)</w:t>
      </w:r>
      <w:bookmarkEnd w:id="841"/>
      <w:bookmarkEnd w:id="842"/>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3" w:name="_Toc497485694"/>
      <w:bookmarkStart w:id="844" w:name="_Toc497486031"/>
      <w:bookmarkStart w:id="845" w:name="_Toc497486258"/>
      <w:bookmarkStart w:id="846" w:name="_Toc497486535"/>
      <w:bookmarkStart w:id="847" w:name="_Toc497486762"/>
      <w:bookmarkStart w:id="848" w:name="_Toc497493631"/>
      <w:bookmarkStart w:id="849" w:name="_Toc401769924"/>
      <w:bookmarkStart w:id="850" w:name="_Toc27064124"/>
      <w:bookmarkEnd w:id="843"/>
      <w:bookmarkEnd w:id="844"/>
      <w:bookmarkEnd w:id="845"/>
      <w:bookmarkEnd w:id="846"/>
      <w:bookmarkEnd w:id="847"/>
      <w:bookmarkEnd w:id="848"/>
      <w:r w:rsidRPr="00621E63">
        <w:rPr>
          <w:noProof w:val="0"/>
        </w:rPr>
        <w:t xml:space="preserve">K.8.12 </w:t>
      </w:r>
      <w:r w:rsidR="003D003E" w:rsidRPr="00621E63">
        <w:rPr>
          <w:noProof w:val="0"/>
        </w:rPr>
        <w:t>wctp-PollResponse message status update acknowledgement (for Pre-Connectathon/Virtual Connectathon testing)</w:t>
      </w:r>
      <w:bookmarkEnd w:id="849"/>
      <w:bookmarkEnd w:id="850"/>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1" w:name="_Toc497485696"/>
      <w:bookmarkStart w:id="852" w:name="_Toc497486033"/>
      <w:bookmarkStart w:id="853" w:name="_Toc497486260"/>
      <w:bookmarkStart w:id="854" w:name="_Toc497486537"/>
      <w:bookmarkStart w:id="855" w:name="_Toc497486764"/>
      <w:bookmarkStart w:id="856" w:name="_Toc497493633"/>
      <w:bookmarkStart w:id="857" w:name="_Toc401769925"/>
      <w:bookmarkStart w:id="858" w:name="_Toc27064125"/>
      <w:bookmarkEnd w:id="851"/>
      <w:bookmarkEnd w:id="852"/>
      <w:bookmarkEnd w:id="853"/>
      <w:bookmarkEnd w:id="854"/>
      <w:bookmarkEnd w:id="855"/>
      <w:bookmarkEnd w:id="856"/>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57"/>
      <w:bookmarkEnd w:id="858"/>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59" w:name="_Toc497485698"/>
      <w:bookmarkStart w:id="860" w:name="_Toc497486035"/>
      <w:bookmarkStart w:id="861" w:name="_Toc497486262"/>
      <w:bookmarkStart w:id="862" w:name="_Toc497486539"/>
      <w:bookmarkStart w:id="863" w:name="_Toc497486766"/>
      <w:bookmarkStart w:id="864" w:name="_Toc497493635"/>
      <w:bookmarkStart w:id="865" w:name="_Toc401769926"/>
      <w:bookmarkStart w:id="866" w:name="_Toc27064126"/>
      <w:bookmarkEnd w:id="859"/>
      <w:bookmarkEnd w:id="860"/>
      <w:bookmarkEnd w:id="861"/>
      <w:bookmarkEnd w:id="862"/>
      <w:bookmarkEnd w:id="863"/>
      <w:bookmarkEnd w:id="864"/>
      <w:r w:rsidRPr="00621E63">
        <w:rPr>
          <w:noProof w:val="0"/>
        </w:rPr>
        <w:t xml:space="preserve">K.8.14 </w:t>
      </w:r>
      <w:r w:rsidR="003D003E" w:rsidRPr="00621E63">
        <w:rPr>
          <w:noProof w:val="0"/>
        </w:rPr>
        <w:t>IHE PCD-07 asynchronous status update (DELIVERED - delivery confirmation)</w:t>
      </w:r>
      <w:bookmarkEnd w:id="865"/>
      <w:bookmarkEnd w:id="866"/>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67" w:name="_Toc497485700"/>
      <w:bookmarkStart w:id="868" w:name="_Toc497486037"/>
      <w:bookmarkStart w:id="869" w:name="_Toc497486264"/>
      <w:bookmarkStart w:id="870" w:name="_Toc497486541"/>
      <w:bookmarkStart w:id="871" w:name="_Toc497486768"/>
      <w:bookmarkStart w:id="872" w:name="_Toc497493637"/>
      <w:bookmarkStart w:id="873" w:name="_Toc401769927"/>
      <w:bookmarkStart w:id="874" w:name="_Toc27064127"/>
      <w:bookmarkEnd w:id="867"/>
      <w:bookmarkEnd w:id="868"/>
      <w:bookmarkEnd w:id="869"/>
      <w:bookmarkEnd w:id="870"/>
      <w:bookmarkEnd w:id="871"/>
      <w:bookmarkEnd w:id="872"/>
      <w:r w:rsidRPr="00621E63">
        <w:rPr>
          <w:noProof w:val="0"/>
        </w:rPr>
        <w:t xml:space="preserve">K.8.14 </w:t>
      </w:r>
      <w:r w:rsidR="003D003E" w:rsidRPr="00621E63">
        <w:rPr>
          <w:noProof w:val="0"/>
        </w:rPr>
        <w:t>IHE PCD-07 asynchronous status update (READ - read receipt)</w:t>
      </w:r>
      <w:bookmarkEnd w:id="873"/>
      <w:bookmarkEnd w:id="874"/>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75" w:name="_Toc497485702"/>
      <w:bookmarkStart w:id="876" w:name="_Toc497486039"/>
      <w:bookmarkStart w:id="877" w:name="_Toc497486266"/>
      <w:bookmarkStart w:id="878" w:name="_Toc497486543"/>
      <w:bookmarkStart w:id="879" w:name="_Toc497486770"/>
      <w:bookmarkStart w:id="880" w:name="_Toc497493639"/>
      <w:bookmarkStart w:id="881" w:name="_Toc401769928"/>
      <w:bookmarkStart w:id="882" w:name="_Toc27064128"/>
      <w:bookmarkEnd w:id="875"/>
      <w:bookmarkEnd w:id="876"/>
      <w:bookmarkEnd w:id="877"/>
      <w:bookmarkEnd w:id="878"/>
      <w:bookmarkEnd w:id="879"/>
      <w:bookmarkEnd w:id="880"/>
      <w:r w:rsidRPr="00621E63">
        <w:rPr>
          <w:noProof w:val="0"/>
        </w:rPr>
        <w:t xml:space="preserve">K.8.15 </w:t>
      </w:r>
      <w:r w:rsidR="003D003E" w:rsidRPr="00621E63">
        <w:rPr>
          <w:noProof w:val="0"/>
        </w:rPr>
        <w:t>IHE PCD-07 asynchronous reply message with MCR</w:t>
      </w:r>
      <w:bookmarkEnd w:id="881"/>
      <w:r w:rsidR="0021200B" w:rsidRPr="00621E63">
        <w:rPr>
          <w:noProof w:val="0"/>
        </w:rPr>
        <w:t xml:space="preserve"> and URI response</w:t>
      </w:r>
      <w:bookmarkEnd w:id="882"/>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3" w:name="_Toc497485704"/>
      <w:bookmarkStart w:id="884" w:name="_Toc497486041"/>
      <w:bookmarkStart w:id="885" w:name="_Toc497486268"/>
      <w:bookmarkStart w:id="886" w:name="_Toc497486545"/>
      <w:bookmarkStart w:id="887" w:name="_Toc497486772"/>
      <w:bookmarkStart w:id="888" w:name="_Toc497493641"/>
      <w:bookmarkStart w:id="889" w:name="_Toc27064129"/>
      <w:bookmarkEnd w:id="883"/>
      <w:bookmarkEnd w:id="884"/>
      <w:bookmarkEnd w:id="885"/>
      <w:bookmarkEnd w:id="886"/>
      <w:bookmarkEnd w:id="887"/>
      <w:bookmarkEnd w:id="888"/>
      <w:r w:rsidRPr="00621E63">
        <w:rPr>
          <w:noProof w:val="0"/>
        </w:rPr>
        <w:t xml:space="preserve">K.8.16 </w:t>
      </w:r>
      <w:r w:rsidR="005B313C" w:rsidRPr="00621E63">
        <w:rPr>
          <w:noProof w:val="0"/>
        </w:rPr>
        <w:t>IHE PCD specific WCTP extensions to PCD-06 wctp-SubmitRequest for WCM attachments</w:t>
      </w:r>
      <w:bookmarkEnd w:id="889"/>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0" w:name="_Toc27064130"/>
      <w:r w:rsidRPr="00621E63">
        <w:rPr>
          <w:noProof w:val="0"/>
        </w:rPr>
        <w:t xml:space="preserve">K.8.17 </w:t>
      </w:r>
      <w:r w:rsidR="00E64CD9" w:rsidRPr="00621E63">
        <w:rPr>
          <w:noProof w:val="0"/>
        </w:rPr>
        <w:t>IHE PCD specific WCTP extensions to wctp-SubmitRequest for alert information</w:t>
      </w:r>
      <w:bookmarkEnd w:id="890"/>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1" w:name="_Toc27064131"/>
      <w:r w:rsidRPr="00621E63">
        <w:rPr>
          <w:noProof w:val="0"/>
        </w:rPr>
        <w:t xml:space="preserve">K.8.18 </w:t>
      </w:r>
      <w:r w:rsidR="00E64CD9" w:rsidRPr="00621E63">
        <w:rPr>
          <w:noProof w:val="0"/>
        </w:rPr>
        <w:t>IHE PCD specific WCTP extensions to PCD-07 transactions for alerts</w:t>
      </w:r>
      <w:bookmarkEnd w:id="891"/>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2"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2"/>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3" w:name="_Toc27064133"/>
      <w:r w:rsidRPr="00621E63">
        <w:rPr>
          <w:noProof w:val="0"/>
        </w:rPr>
        <w:lastRenderedPageBreak/>
        <w:t xml:space="preserve">Appendix L </w:t>
      </w:r>
      <w:r w:rsidR="00A32FC1" w:rsidRPr="00621E63">
        <w:rPr>
          <w:noProof w:val="0"/>
        </w:rPr>
        <w:t>- Alert (Alarm) Fatigue</w:t>
      </w:r>
      <w:bookmarkEnd w:id="893"/>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94" w:name="_Toc371555182"/>
      <w:bookmarkStart w:id="895" w:name="_Toc436215475"/>
      <w:bookmarkStart w:id="896" w:name="_Toc27064134"/>
      <w:bookmarkStart w:id="897" w:name="_Toc401769353"/>
      <w:bookmarkStart w:id="898" w:name="_Toc401769929"/>
      <w:r w:rsidRPr="00621E63">
        <w:rPr>
          <w:noProof w:val="0"/>
        </w:rPr>
        <w:lastRenderedPageBreak/>
        <w:t xml:space="preserve">Appendix M </w:t>
      </w:r>
      <w:r w:rsidR="008630D6" w:rsidRPr="00621E63">
        <w:rPr>
          <w:noProof w:val="0"/>
        </w:rPr>
        <w:t>Infusion Pump Events</w:t>
      </w:r>
      <w:bookmarkEnd w:id="894"/>
      <w:bookmarkEnd w:id="895"/>
      <w:bookmarkEnd w:id="896"/>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899" w:name="_Toc371555183"/>
      <w:bookmarkStart w:id="900" w:name="_Toc436215476"/>
      <w:bookmarkStart w:id="901" w:name="_Toc27064135"/>
      <w:r w:rsidRPr="00621E63">
        <w:rPr>
          <w:noProof w:val="0"/>
        </w:rPr>
        <w:t xml:space="preserve">M.1 </w:t>
      </w:r>
      <w:r w:rsidR="008630D6" w:rsidRPr="00621E63">
        <w:rPr>
          <w:noProof w:val="0"/>
        </w:rPr>
        <w:t>Basic Infusion Events</w:t>
      </w:r>
      <w:bookmarkEnd w:id="899"/>
      <w:bookmarkEnd w:id="900"/>
      <w:bookmarkEnd w:id="901"/>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2" w:name="_Toc296670681"/>
      <w:bookmarkEnd w:id="902"/>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3" w:name="_Toc296676124"/>
      <w:bookmarkStart w:id="904" w:name="_Toc296676178"/>
      <w:bookmarkStart w:id="905" w:name="_Toc296676343"/>
      <w:bookmarkStart w:id="906" w:name="_Toc296682361"/>
      <w:bookmarkStart w:id="907" w:name="_Toc296682553"/>
      <w:bookmarkStart w:id="908" w:name="_Toc371555184"/>
      <w:bookmarkEnd w:id="903"/>
      <w:bookmarkEnd w:id="904"/>
      <w:bookmarkEnd w:id="905"/>
      <w:bookmarkEnd w:id="906"/>
      <w:bookmarkEnd w:id="907"/>
    </w:p>
    <w:p w14:paraId="27C0184B" w14:textId="0A4FD16E" w:rsidR="008630D6" w:rsidRPr="00621E63" w:rsidRDefault="00CE1CA8" w:rsidP="00B34AEB">
      <w:pPr>
        <w:pStyle w:val="Heading3"/>
        <w:numPr>
          <w:ilvl w:val="0"/>
          <w:numId w:val="0"/>
        </w:numPr>
        <w:rPr>
          <w:noProof w:val="0"/>
        </w:rPr>
      </w:pPr>
      <w:bookmarkStart w:id="909" w:name="_Toc436215477"/>
      <w:bookmarkStart w:id="910" w:name="_Toc27064136"/>
      <w:r w:rsidRPr="00621E63">
        <w:rPr>
          <w:noProof w:val="0"/>
        </w:rPr>
        <w:lastRenderedPageBreak/>
        <w:t xml:space="preserve">M.1.1 </w:t>
      </w:r>
      <w:r w:rsidR="008630D6" w:rsidRPr="00621E63">
        <w:rPr>
          <w:noProof w:val="0"/>
        </w:rPr>
        <w:t>Event Message – PCD-10 Communicate Infusion Event Data</w:t>
      </w:r>
      <w:bookmarkEnd w:id="908"/>
      <w:bookmarkEnd w:id="909"/>
      <w:bookmarkEnd w:id="910"/>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1" w:name="_Toc27064137"/>
      <w:r w:rsidRPr="00621E63">
        <w:rPr>
          <w:noProof w:val="0"/>
        </w:rPr>
        <w:t>M.1.2 Infusion Pump Events</w:t>
      </w:r>
      <w:bookmarkEnd w:id="911"/>
    </w:p>
    <w:p w14:paraId="5C039AE2" w14:textId="7D8505DF" w:rsidR="008630D6" w:rsidRPr="00621E63" w:rsidRDefault="008630D6" w:rsidP="008630D6">
      <w:pPr>
        <w:pStyle w:val="TableTitle"/>
      </w:pPr>
      <w:bookmarkStart w:id="912" w:name="_Toc300744911"/>
      <w:bookmarkStart w:id="913" w:name="_Toc296676126"/>
      <w:bookmarkStart w:id="914" w:name="_Toc296676180"/>
      <w:bookmarkStart w:id="915" w:name="_Toc296676345"/>
      <w:bookmarkStart w:id="916" w:name="_Toc296682363"/>
      <w:bookmarkStart w:id="917" w:name="_Toc296676127"/>
      <w:bookmarkStart w:id="918" w:name="_Toc296676181"/>
      <w:bookmarkStart w:id="919" w:name="_Toc296676346"/>
      <w:bookmarkStart w:id="920" w:name="_Toc296682364"/>
      <w:bookmarkEnd w:id="912"/>
      <w:bookmarkEnd w:id="913"/>
      <w:bookmarkEnd w:id="914"/>
      <w:bookmarkEnd w:id="915"/>
      <w:bookmarkEnd w:id="916"/>
      <w:bookmarkEnd w:id="917"/>
      <w:bookmarkEnd w:id="918"/>
      <w:bookmarkEnd w:id="919"/>
      <w:bookmarkEnd w:id="920"/>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1" w:name="_Toc371555186"/>
      <w:bookmarkStart w:id="922" w:name="_Toc436215479"/>
      <w:bookmarkStart w:id="923" w:name="_Toc27064138"/>
      <w:r w:rsidRPr="00621E63">
        <w:rPr>
          <w:noProof w:val="0"/>
        </w:rPr>
        <w:t>M</w:t>
      </w:r>
      <w:r w:rsidR="008630D6" w:rsidRPr="00621E63">
        <w:rPr>
          <w:noProof w:val="0"/>
        </w:rPr>
        <w:t>.1.2.1 Infusion Event Parameters</w:t>
      </w:r>
      <w:bookmarkEnd w:id="921"/>
      <w:bookmarkEnd w:id="922"/>
      <w:bookmarkEnd w:id="923"/>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24"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24"/>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25" w:name="_Toc371555187"/>
      <w:bookmarkStart w:id="926"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27" w:name="_Toc27064139"/>
      <w:r w:rsidRPr="00621E63">
        <w:lastRenderedPageBreak/>
        <w:t>M</w:t>
      </w:r>
      <w:r w:rsidR="008630D6" w:rsidRPr="00621E63">
        <w:t>.1.2.2 Infusion Event Sample Message</w:t>
      </w:r>
      <w:bookmarkEnd w:id="925"/>
      <w:bookmarkEnd w:id="926"/>
      <w:bookmarkEnd w:id="927"/>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77777777" w:rsidR="005C401E" w:rsidRP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46418874" w14:textId="77777777" w:rsidR="00B11855" w:rsidRPr="00621E63" w:rsidRDefault="003D003E" w:rsidP="00123C7B">
      <w:pPr>
        <w:pStyle w:val="Glossary"/>
        <w:rPr>
          <w:noProof w:val="0"/>
        </w:rPr>
      </w:pPr>
      <w:bookmarkStart w:id="928" w:name="_Toc27064140"/>
      <w:r w:rsidRPr="00621E63">
        <w:rPr>
          <w:noProof w:val="0"/>
        </w:rPr>
        <w:lastRenderedPageBreak/>
        <w:t>Glossary</w:t>
      </w:r>
      <w:bookmarkEnd w:id="897"/>
      <w:bookmarkEnd w:id="898"/>
      <w:bookmarkEnd w:id="928"/>
      <w:r w:rsidRPr="00621E63">
        <w:rPr>
          <w:noProof w:val="0"/>
        </w:rPr>
        <w:t xml:space="preserve"> </w:t>
      </w:r>
    </w:p>
    <w:p w14:paraId="23174AAD" w14:textId="77777777" w:rsidR="00800492" w:rsidRPr="00621E63" w:rsidRDefault="00800492" w:rsidP="00800492">
      <w:pPr>
        <w:pStyle w:val="BodyText"/>
      </w:pPr>
      <w:bookmarkStart w:id="929" w:name="OLE_LINK5"/>
      <w:r w:rsidRPr="00621E63">
        <w:t xml:space="preserve">The IHE Glossary, an appendix to the </w:t>
      </w:r>
      <w:r w:rsidRPr="00621E63">
        <w:rPr>
          <w:i/>
        </w:rPr>
        <w:t>IHE Technical Frameworks General Introduction</w:t>
      </w:r>
      <w:r w:rsidRPr="00621E63">
        <w:t xml:space="preserve">, can be found </w:t>
      </w:r>
      <w:hyperlink r:id="rId82" w:anchor="GenIntro" w:history="1">
        <w:r w:rsidRPr="00621E63">
          <w:rPr>
            <w:rStyle w:val="Hyperlink"/>
          </w:rPr>
          <w:t>here</w:t>
        </w:r>
      </w:hyperlink>
      <w:r w:rsidRPr="00621E63">
        <w:t>.</w:t>
      </w:r>
      <w:bookmarkEnd w:id="929"/>
    </w:p>
    <w:p w14:paraId="5B1C9EBC" w14:textId="21A8BBB0" w:rsidR="00B11855" w:rsidRPr="00621E63" w:rsidRDefault="00B11855" w:rsidP="00800492">
      <w:pPr>
        <w:pStyle w:val="BodyText"/>
        <w:rPr>
          <w:highlight w:val="yellow"/>
        </w:rPr>
      </w:pPr>
    </w:p>
    <w:sectPr w:rsidR="00B11855" w:rsidRPr="00621E63"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9A072" w14:textId="77777777" w:rsidR="00BC48D7" w:rsidRDefault="00BC48D7">
      <w:r>
        <w:separator/>
      </w:r>
    </w:p>
  </w:endnote>
  <w:endnote w:type="continuationSeparator" w:id="0">
    <w:p w14:paraId="79D7F3DD" w14:textId="77777777" w:rsidR="00BC48D7" w:rsidRDefault="00BC48D7">
      <w:r>
        <w:continuationSeparator/>
      </w:r>
    </w:p>
  </w:endnote>
  <w:endnote w:type="continuationNotice" w:id="1">
    <w:p w14:paraId="35F384A5" w14:textId="77777777" w:rsidR="00BC48D7" w:rsidRDefault="00BC48D7"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EFABD" w14:textId="77777777" w:rsidR="00BC48D7" w:rsidRDefault="00BC48D7">
      <w:r>
        <w:separator/>
      </w:r>
    </w:p>
  </w:footnote>
  <w:footnote w:type="continuationSeparator" w:id="0">
    <w:p w14:paraId="2554F971" w14:textId="77777777" w:rsidR="00BC48D7" w:rsidRDefault="00BC48D7">
      <w:r>
        <w:continuationSeparator/>
      </w:r>
    </w:p>
  </w:footnote>
  <w:footnote w:type="continuationNotice" w:id="1">
    <w:p w14:paraId="333485E4" w14:textId="77777777" w:rsidR="00BC48D7" w:rsidRDefault="00BC48D7"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A8F65478"/>
    <w:numStyleLink w:val="Headings"/>
  </w:abstractNum>
  <w:abstractNum w:abstractNumId="22"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suff w:val="space"/>
        <w:lvlText w:val="%1"/>
        <w:lvlJc w:val="left"/>
        <w:pPr>
          <w:ind w:left="0" w:firstLine="0"/>
        </w:pPr>
        <w:rPr>
          <w:rFonts w:hint="default"/>
        </w:rPr>
      </w:lvl>
    </w:lvlOverride>
    <w:lvlOverride w:ilvl="0"/>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suff w:val="space"/>
        <w:lvlText w:val="%1"/>
        <w:lvlJc w:val="left"/>
        <w:pPr>
          <w:ind w:left="0" w:firstLine="0"/>
        </w:pPr>
        <w:rPr>
          <w:rFonts w:hint="default"/>
        </w:rPr>
      </w:lvl>
    </w:lvlOverride>
    <w:lvlOverride w:ilvl="0"/>
  </w:num>
  <w:num w:numId="32">
    <w:abstractNumId w:val="21"/>
    <w:lvlOverride w:ilvl="0">
      <w:lvl w:ilvl="0">
        <w:start w:val="1"/>
        <w:numFmt w:val="decimal"/>
        <w:suff w:val="space"/>
        <w:lvlText w:val="%1"/>
        <w:lvlJc w:val="left"/>
        <w:pPr>
          <w:ind w:left="0" w:firstLine="0"/>
        </w:pPr>
        <w:rPr>
          <w:rFonts w:hint="default"/>
        </w:rPr>
      </w:lvl>
    </w:lvlOverride>
    <w:lvlOverride w:ilvl="0"/>
  </w:num>
  <w:num w:numId="33">
    <w:abstractNumId w:val="21"/>
    <w:lvlOverride w:ilvl="0">
      <w:lvl w:ilvl="0">
        <w:start w:val="1"/>
        <w:numFmt w:val="decimal"/>
        <w:suff w:val="space"/>
        <w:lvlText w:val="%1"/>
        <w:lvlJc w:val="left"/>
        <w:pPr>
          <w:ind w:left="0" w:firstLine="0"/>
        </w:pPr>
        <w:rPr>
          <w:rFonts w:hint="default"/>
        </w:rPr>
      </w:lvl>
    </w:lvlOverride>
    <w:lvlOverride w:ilvl="0"/>
  </w:num>
  <w:num w:numId="34">
    <w:abstractNumId w:val="21"/>
    <w:lvlOverride w:ilvl="0">
      <w:lvl w:ilvl="0">
        <w:start w:val="1"/>
        <w:numFmt w:val="decimal"/>
        <w:suff w:val="space"/>
        <w:lvlText w:val="%1"/>
        <w:lvlJc w:val="left"/>
        <w:pPr>
          <w:ind w:left="0" w:firstLine="0"/>
        </w:pPr>
        <w:rPr>
          <w:rFonts w:hint="default"/>
        </w:rPr>
      </w:lvl>
    </w:lvlOverride>
    <w:lvlOverride w:ilvl="0"/>
  </w:num>
  <w:num w:numId="35">
    <w:abstractNumId w:val="21"/>
    <w:lvlOverride w:ilvl="0">
      <w:lvl w:ilvl="0">
        <w:start w:val="1"/>
        <w:numFmt w:val="decimal"/>
        <w:suff w:val="space"/>
        <w:lvlText w:val="%1"/>
        <w:lvlJc w:val="left"/>
        <w:pPr>
          <w:ind w:left="0" w:firstLine="0"/>
        </w:pPr>
        <w:rPr>
          <w:rFonts w:hint="default"/>
        </w:rPr>
      </w:lvl>
    </w:lvlOverride>
    <w:lvlOverride w:ilvl="0"/>
  </w:num>
  <w:num w:numId="36">
    <w:abstractNumId w:val="21"/>
    <w:lvlOverride w:ilvl="0">
      <w:lvl w:ilvl="0">
        <w:start w:val="1"/>
        <w:numFmt w:val="decimal"/>
        <w:suff w:val="space"/>
        <w:lvlText w:val="%1"/>
        <w:lvlJc w:val="left"/>
        <w:pPr>
          <w:ind w:left="0" w:firstLine="0"/>
        </w:pPr>
        <w:rPr>
          <w:rFonts w:hint="default"/>
        </w:rPr>
      </w:lvl>
    </w:lvlOverride>
    <w:lvlOverride w:ilvl="0"/>
  </w:num>
  <w:num w:numId="37">
    <w:abstractNumId w:val="21"/>
    <w:lvlOverride w:ilvl="0">
      <w:lvl w:ilvl="0">
        <w:start w:val="1"/>
        <w:numFmt w:val="decimal"/>
        <w:suff w:val="space"/>
        <w:lvlText w:val="%1"/>
        <w:lvlJc w:val="left"/>
        <w:pPr>
          <w:ind w:left="0" w:firstLine="0"/>
        </w:pPr>
        <w:rPr>
          <w:rFonts w:hint="default"/>
        </w:rPr>
      </w:lvl>
    </w:lvlOverride>
    <w:lvlOverride w:ilvl="0"/>
  </w:num>
  <w:num w:numId="38">
    <w:abstractNumId w:val="21"/>
    <w:lvlOverride w:ilvl="0">
      <w:lvl w:ilvl="0">
        <w:start w:val="1"/>
        <w:numFmt w:val="decimal"/>
        <w:suff w:val="space"/>
        <w:lvlText w:val="%1"/>
        <w:lvlJc w:val="left"/>
        <w:pPr>
          <w:ind w:left="0" w:firstLine="0"/>
        </w:pPr>
        <w:rPr>
          <w:rFonts w:hint="default"/>
        </w:rPr>
      </w:lvl>
    </w:lvlOverride>
    <w:lvlOverride w:ilvl="0"/>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suff w:val="space"/>
        <w:lvlText w:val="%1"/>
        <w:lvlJc w:val="left"/>
        <w:pPr>
          <w:ind w:left="0" w:firstLine="0"/>
        </w:pPr>
        <w:rPr>
          <w:rFonts w:hint="default"/>
        </w:rPr>
      </w:lvl>
    </w:lvlOverride>
    <w:lvlOverride w:ilvl="0"/>
  </w:num>
  <w:num w:numId="41">
    <w:abstractNumId w:val="21"/>
    <w:lvlOverride w:ilvl="0">
      <w:lvl w:ilvl="0">
        <w:start w:val="1"/>
        <w:numFmt w:val="decimal"/>
        <w:suff w:val="space"/>
        <w:lvlText w:val="%1"/>
        <w:lvlJc w:val="left"/>
        <w:pPr>
          <w:ind w:left="0" w:firstLine="0"/>
        </w:pPr>
        <w:rPr>
          <w:rFonts w:hint="default"/>
        </w:rPr>
      </w:lvl>
    </w:lvlOverride>
    <w:lvlOverride w:ilvl="0"/>
  </w:num>
  <w:num w:numId="4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48D7"/>
    <w:rsid w:val="00BC5827"/>
    <w:rsid w:val="00BC58BD"/>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footer" Target="footer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ihe.net/Technical_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3274</TotalTime>
  <Pages>255</Pages>
  <Words>71232</Words>
  <Characters>406024</Characters>
  <Application>Microsoft Office Word</Application>
  <DocSecurity>0</DocSecurity>
  <Lines>3383</Lines>
  <Paragraphs>952</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476304</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59</cp:revision>
  <cp:lastPrinted>2015-09-14T22:36:00Z</cp:lastPrinted>
  <dcterms:created xsi:type="dcterms:W3CDTF">2018-10-08T18:39:00Z</dcterms:created>
  <dcterms:modified xsi:type="dcterms:W3CDTF">2022-03-21T01:54:00Z</dcterms:modified>
  <cp:category>IHE Technical Framework</cp:category>
</cp:coreProperties>
</file>