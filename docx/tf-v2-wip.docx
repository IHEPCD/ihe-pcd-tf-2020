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7A2FC1A9"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8D78911" w14:textId="333F22CA" w:rsidR="00D26EBD" w:rsidRDefault="00DD6930">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FB20900" w14:textId="699261DA" w:rsidR="00D26EBD" w:rsidRDefault="00DD6930">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0C1004D8" w14:textId="54E86400" w:rsidR="00D26EBD" w:rsidRDefault="00DD6930">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5D967CA7" w14:textId="21022BC7" w:rsidR="00D26EBD" w:rsidRDefault="00DD6930">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7138F69F" w14:textId="58CED8ED" w:rsidR="00D26EBD" w:rsidRDefault="00DD6930">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315A1771" w14:textId="0E4F87E3" w:rsidR="00D26EBD" w:rsidRDefault="00DD6930">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8421042" w14:textId="70C89CD0" w:rsidR="00D26EBD" w:rsidRDefault="00DD6930">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49769562" w14:textId="6840A24F" w:rsidR="00D26EBD" w:rsidRDefault="00DD6930">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54DAF89" w14:textId="50EFE8DD" w:rsidR="00D26EBD" w:rsidRDefault="00DD6930">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26EBD">
          <w:rPr>
            <w:noProof/>
            <w:webHidden/>
          </w:rPr>
          <w:t>10</w:t>
        </w:r>
        <w:r w:rsidR="00D26EBD">
          <w:rPr>
            <w:noProof/>
            <w:webHidden/>
          </w:rPr>
          <w:fldChar w:fldCharType="end"/>
        </w:r>
      </w:hyperlink>
    </w:p>
    <w:p w14:paraId="7053F9ED" w14:textId="5AE12FE7" w:rsidR="00D26EBD" w:rsidRDefault="00DD6930">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0A7ED29" w14:textId="01B72C2E" w:rsidR="00D26EBD" w:rsidRDefault="00DD6930">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254225AC" w14:textId="1EDE591C" w:rsidR="00D26EBD" w:rsidRDefault="00DD6930">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75AC00E9" w14:textId="39232B53" w:rsidR="00D26EBD" w:rsidRDefault="00DD6930">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2ABEB25" w14:textId="3DBB0517" w:rsidR="00D26EBD" w:rsidRDefault="00DD6930">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7868D80F" w14:textId="0F8F2AD5" w:rsidR="00D26EBD" w:rsidRDefault="00DD6930">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6935ADAF" w14:textId="3DD61E9C" w:rsidR="00D26EBD" w:rsidRDefault="00DD6930">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4B5504B1" w14:textId="2B7714C1" w:rsidR="00D26EBD" w:rsidRDefault="00DD6930">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17A1C648" w14:textId="668F10CE" w:rsidR="00D26EBD" w:rsidRDefault="00DD6930">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344072AD" w14:textId="0518D880" w:rsidR="00D26EBD" w:rsidRDefault="00DD6930">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277C2B5E" w14:textId="42F1425C" w:rsidR="00D26EBD" w:rsidRDefault="00DD6930">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61988ACA" w14:textId="47033D37" w:rsidR="00D26EBD" w:rsidRDefault="00DD6930">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26EBD">
          <w:rPr>
            <w:noProof/>
            <w:webHidden/>
          </w:rPr>
          <w:t>14</w:t>
        </w:r>
        <w:r w:rsidR="00D26EBD">
          <w:rPr>
            <w:noProof/>
            <w:webHidden/>
          </w:rPr>
          <w:fldChar w:fldCharType="end"/>
        </w:r>
      </w:hyperlink>
    </w:p>
    <w:p w14:paraId="341158D3" w14:textId="6DD140C6" w:rsidR="00D26EBD" w:rsidRDefault="00DD6930">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26EBD">
          <w:rPr>
            <w:noProof/>
            <w:webHidden/>
          </w:rPr>
          <w:t>15</w:t>
        </w:r>
        <w:r w:rsidR="00D26EBD">
          <w:rPr>
            <w:noProof/>
            <w:webHidden/>
          </w:rPr>
          <w:fldChar w:fldCharType="end"/>
        </w:r>
      </w:hyperlink>
    </w:p>
    <w:p w14:paraId="188970A5" w14:textId="1B60513D" w:rsidR="00D26EBD" w:rsidRDefault="00DD6930">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6BB3232F" w14:textId="29A20970" w:rsidR="00D26EBD" w:rsidRDefault="00DD6930">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259B996" w14:textId="408B5AE4" w:rsidR="00D26EBD" w:rsidRDefault="00DD6930">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7317E8A" w14:textId="29F5D2A1" w:rsidR="00D26EBD" w:rsidRDefault="00DD6930">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0D0662D" w14:textId="2214C9B1" w:rsidR="00D26EBD" w:rsidRDefault="00DD6930">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75EC915B" w14:textId="4F37A523" w:rsidR="00D26EBD" w:rsidRDefault="00DD6930">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0F913511" w14:textId="0ABF3E9E" w:rsidR="00D26EBD" w:rsidRDefault="00DD6930">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50AD7AF5" w14:textId="4EF196D1" w:rsidR="00D26EBD" w:rsidRDefault="00DD6930">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A52E22C" w14:textId="1EC928AD" w:rsidR="00D26EBD" w:rsidRDefault="00DD6930">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48BB6B4E" w14:textId="64D1A4AE" w:rsidR="00D26EBD" w:rsidRDefault="00DD6930">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59106773" w14:textId="4A3B914B" w:rsidR="00D26EBD" w:rsidRDefault="00DD6930">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655D97FE" w14:textId="34536FC3" w:rsidR="00D26EBD" w:rsidRDefault="00DD6930">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529CD6B8" w14:textId="2FCCA0EE" w:rsidR="00D26EBD" w:rsidRDefault="00DD6930">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65E63CD0" w14:textId="2A9E1295" w:rsidR="00D26EBD" w:rsidRDefault="00DD6930">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4CB7EDF3" w14:textId="494B4370" w:rsidR="00D26EBD" w:rsidRDefault="00DD6930">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7305CD1" w14:textId="633A5FB0" w:rsidR="00D26EBD" w:rsidRDefault="00DD6930">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25659A17" w14:textId="77D7F1CD" w:rsidR="00D26EBD" w:rsidRDefault="00DD6930">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5D527DE" w14:textId="141C03B7" w:rsidR="00D26EBD" w:rsidRDefault="00DD6930">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26EBD">
          <w:rPr>
            <w:noProof/>
            <w:webHidden/>
          </w:rPr>
          <w:t>23</w:t>
        </w:r>
        <w:r w:rsidR="00D26EBD">
          <w:rPr>
            <w:noProof/>
            <w:webHidden/>
          </w:rPr>
          <w:fldChar w:fldCharType="end"/>
        </w:r>
      </w:hyperlink>
    </w:p>
    <w:p w14:paraId="1D673C61" w14:textId="01B1623F" w:rsidR="00D26EBD" w:rsidRDefault="00DD6930">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26EBD">
          <w:rPr>
            <w:noProof/>
            <w:webHidden/>
          </w:rPr>
          <w:t>28</w:t>
        </w:r>
        <w:r w:rsidR="00D26EBD">
          <w:rPr>
            <w:noProof/>
            <w:webHidden/>
          </w:rPr>
          <w:fldChar w:fldCharType="end"/>
        </w:r>
      </w:hyperlink>
    </w:p>
    <w:p w14:paraId="1C8408B7" w14:textId="6785FB9F" w:rsidR="00D26EBD" w:rsidRDefault="00DD6930">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26EBD">
          <w:rPr>
            <w:noProof/>
            <w:webHidden/>
          </w:rPr>
          <w:t>29</w:t>
        </w:r>
        <w:r w:rsidR="00D26EBD">
          <w:rPr>
            <w:noProof/>
            <w:webHidden/>
          </w:rPr>
          <w:fldChar w:fldCharType="end"/>
        </w:r>
      </w:hyperlink>
    </w:p>
    <w:p w14:paraId="104F2628" w14:textId="13759385" w:rsidR="00D26EBD" w:rsidRDefault="00DD6930">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26EBD">
          <w:rPr>
            <w:noProof/>
            <w:webHidden/>
          </w:rPr>
          <w:t>31</w:t>
        </w:r>
        <w:r w:rsidR="00D26EBD">
          <w:rPr>
            <w:noProof/>
            <w:webHidden/>
          </w:rPr>
          <w:fldChar w:fldCharType="end"/>
        </w:r>
      </w:hyperlink>
    </w:p>
    <w:p w14:paraId="47777F8F" w14:textId="38524AAE" w:rsidR="00D26EBD" w:rsidRDefault="00DD6930">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26EBD">
          <w:rPr>
            <w:noProof/>
            <w:webHidden/>
          </w:rPr>
          <w:t>33</w:t>
        </w:r>
        <w:r w:rsidR="00D26EBD">
          <w:rPr>
            <w:noProof/>
            <w:webHidden/>
          </w:rPr>
          <w:fldChar w:fldCharType="end"/>
        </w:r>
      </w:hyperlink>
    </w:p>
    <w:p w14:paraId="4E655F2C" w14:textId="12DFF546" w:rsidR="00D26EBD" w:rsidRDefault="00DD6930">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22010D1A" w14:textId="1D7ACECC" w:rsidR="00D26EBD" w:rsidRDefault="00DD6930">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D606A6D" w14:textId="56144714" w:rsidR="00D26EBD" w:rsidRDefault="00DD6930">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6DF921F" w14:textId="04E7169A" w:rsidR="00D26EBD" w:rsidRDefault="00DD6930">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26EBD">
          <w:rPr>
            <w:noProof/>
            <w:webHidden/>
          </w:rPr>
          <w:t>39</w:t>
        </w:r>
        <w:r w:rsidR="00D26EBD">
          <w:rPr>
            <w:noProof/>
            <w:webHidden/>
          </w:rPr>
          <w:fldChar w:fldCharType="end"/>
        </w:r>
      </w:hyperlink>
    </w:p>
    <w:p w14:paraId="19F55D6C" w14:textId="15CF6AD4" w:rsidR="00D26EBD" w:rsidRDefault="00DD6930">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26EBD">
          <w:rPr>
            <w:noProof/>
            <w:webHidden/>
          </w:rPr>
          <w:t>40</w:t>
        </w:r>
        <w:r w:rsidR="00D26EBD">
          <w:rPr>
            <w:noProof/>
            <w:webHidden/>
          </w:rPr>
          <w:fldChar w:fldCharType="end"/>
        </w:r>
      </w:hyperlink>
    </w:p>
    <w:p w14:paraId="750DA783" w14:textId="7182BF6F" w:rsidR="00D26EBD" w:rsidRDefault="00DD6930">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26EBD">
          <w:rPr>
            <w:noProof/>
            <w:webHidden/>
          </w:rPr>
          <w:t>41</w:t>
        </w:r>
        <w:r w:rsidR="00D26EBD">
          <w:rPr>
            <w:noProof/>
            <w:webHidden/>
          </w:rPr>
          <w:fldChar w:fldCharType="end"/>
        </w:r>
      </w:hyperlink>
    </w:p>
    <w:p w14:paraId="27E03E08" w14:textId="6FA40433" w:rsidR="00D26EBD" w:rsidRDefault="00DD6930">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0B8930B" w14:textId="55B42327" w:rsidR="00D26EBD" w:rsidRDefault="00DD6930">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23EDFA8B" w14:textId="22931989" w:rsidR="00D26EBD" w:rsidRDefault="00DD6930">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7BB16F66" w14:textId="5B15A8C2" w:rsidR="00D26EBD" w:rsidRDefault="00DD6930">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10B9224" w14:textId="4B519227" w:rsidR="00D26EBD" w:rsidRDefault="00DD6930">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13F2531C" w14:textId="1352ADC7" w:rsidR="00D26EBD" w:rsidRDefault="00DD6930">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526B1F74" w14:textId="0E0EF46D" w:rsidR="00D26EBD" w:rsidRDefault="00DD6930">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72A28D83" w14:textId="43510396" w:rsidR="00D26EBD" w:rsidRDefault="00DD6930">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611BDBC4" w14:textId="6F4D2AE2" w:rsidR="00D26EBD" w:rsidRDefault="00DD6930">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4CACDBE" w14:textId="62D61E2B" w:rsidR="00D26EBD" w:rsidRDefault="00DD6930">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734395D6" w14:textId="6FA81258" w:rsidR="00D26EBD" w:rsidRDefault="00DD6930">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2D82C34" w14:textId="5E7B52A5" w:rsidR="00D26EBD" w:rsidRDefault="00DD6930">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3A248B4D" w14:textId="1486C5A6" w:rsidR="00D26EBD" w:rsidRDefault="00DD6930">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2700DC99" w14:textId="6253AC3E" w:rsidR="00D26EBD" w:rsidRDefault="00DD6930">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671B98F8" w14:textId="5FB8000C" w:rsidR="00D26EBD" w:rsidRDefault="00DD6930">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C8558F" w14:textId="5D6EA8B7" w:rsidR="00D26EBD" w:rsidRDefault="00DD6930">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872545" w14:textId="259719FE" w:rsidR="00D26EBD" w:rsidRDefault="00DD6930">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63AD8522" w14:textId="4195882D" w:rsidR="00D26EBD" w:rsidRDefault="00DD6930">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12D9449E" w14:textId="130BF340" w:rsidR="00D26EBD" w:rsidRDefault="00DD6930">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342A1E04" w14:textId="29A2E876" w:rsidR="00D26EBD" w:rsidRDefault="00DD6930">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4ECE5745" w14:textId="3FAB738A" w:rsidR="00D26EBD" w:rsidRDefault="00DD6930">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CF6C769" w14:textId="4448D994" w:rsidR="00D26EBD" w:rsidRDefault="00DD6930">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024CDCB7" w14:textId="79119A76" w:rsidR="00D26EBD" w:rsidRDefault="00DD6930">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9BC1C97" w14:textId="61F2180A" w:rsidR="00D26EBD" w:rsidRDefault="00DD6930">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20A1AAF8" w14:textId="242297F8" w:rsidR="00D26EBD" w:rsidRDefault="00DD6930">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7528BBF7" w14:textId="34B94845" w:rsidR="00D26EBD" w:rsidRDefault="00DD6930">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26EBD">
          <w:rPr>
            <w:noProof/>
            <w:webHidden/>
          </w:rPr>
          <w:t>51</w:t>
        </w:r>
        <w:r w:rsidR="00D26EBD">
          <w:rPr>
            <w:noProof/>
            <w:webHidden/>
          </w:rPr>
          <w:fldChar w:fldCharType="end"/>
        </w:r>
      </w:hyperlink>
    </w:p>
    <w:p w14:paraId="36BFE4B3" w14:textId="4ABB91C0" w:rsidR="00D26EBD" w:rsidRDefault="00DD6930">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7AB56524" w14:textId="4FA58FBD" w:rsidR="00D26EBD" w:rsidRDefault="00DD6930">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1BF6062C" w14:textId="6967B252" w:rsidR="00D26EBD" w:rsidRDefault="00DD6930">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485795A2" w14:textId="736F18C3" w:rsidR="00D26EBD" w:rsidRDefault="00DD6930">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631444E9" w14:textId="1480C1B1" w:rsidR="00D26EBD" w:rsidRDefault="00DD6930">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BA48F6A" w14:textId="5285E401" w:rsidR="00D26EBD" w:rsidRDefault="00DD6930">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31E9726" w14:textId="2279ADE7" w:rsidR="00D26EBD" w:rsidRDefault="00DD6930">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79944C7" w14:textId="1A29044F" w:rsidR="00D26EBD" w:rsidRDefault="00DD6930">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6DF05411" w14:textId="0097198E" w:rsidR="00D26EBD" w:rsidRDefault="00DD6930">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37D5FED8" w14:textId="5C8A1C76" w:rsidR="00D26EBD" w:rsidRDefault="00DD6930">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79E8940" w14:textId="09B0EFC1" w:rsidR="00D26EBD" w:rsidRDefault="00DD6930">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08041B7E" w14:textId="7CCAEDBE" w:rsidR="00D26EBD" w:rsidRDefault="00DD6930">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09F6FF1" w14:textId="411153F6" w:rsidR="00D26EBD" w:rsidRDefault="00DD6930">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F9628C0" w14:textId="7B85F5C9" w:rsidR="00D26EBD" w:rsidRDefault="00DD6930">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5EA60A11" w14:textId="2DCC345F" w:rsidR="00D26EBD" w:rsidRDefault="00DD6930">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22DD107C" w14:textId="546EE7F5" w:rsidR="00D26EBD" w:rsidRDefault="00DD6930">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5CE2484" w14:textId="71AC5A83" w:rsidR="00D26EBD" w:rsidRDefault="00DD6930">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205B89A9" w14:textId="2DCC4126" w:rsidR="00D26EBD" w:rsidRDefault="00DD6930">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72BCEA97" w14:textId="757B7ABB" w:rsidR="00D26EBD" w:rsidRDefault="00DD6930">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548086A9" w14:textId="1B77F581" w:rsidR="00D26EBD" w:rsidRDefault="00DD6930">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61BAD922" w14:textId="70DD4DB1" w:rsidR="00D26EBD" w:rsidRDefault="00DD6930">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5828E217" w14:textId="2B59CBDA" w:rsidR="00D26EBD" w:rsidRDefault="00DD6930">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3376660C" w14:textId="58ECFA6C" w:rsidR="00D26EBD" w:rsidRDefault="00DD6930">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0359E18" w14:textId="209B81AE" w:rsidR="00D26EBD" w:rsidRDefault="00DD6930">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03FEE05B" w14:textId="07EDF6BA" w:rsidR="00D26EBD" w:rsidRDefault="00DD6930">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3F1AA2B" w14:textId="204D43C4" w:rsidR="00D26EBD" w:rsidRDefault="00DD6930">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491A2CC8" w14:textId="5EDD5359" w:rsidR="00D26EBD" w:rsidRDefault="00DD6930">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0C34C37C" w14:textId="1D24360C" w:rsidR="00D26EBD" w:rsidRDefault="00DD6930">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5F3C22D1" w14:textId="20E6B8AE" w:rsidR="00D26EBD" w:rsidRDefault="00DD6930">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2110A3AA" w14:textId="1E2CF6E8" w:rsidR="00D26EBD" w:rsidRDefault="00DD6930">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6636E47" w14:textId="1D3F8B5B" w:rsidR="00D26EBD" w:rsidRDefault="00DD6930">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F8A5223" w14:textId="125586BF" w:rsidR="00D26EBD" w:rsidRDefault="00DD6930">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87DF954" w14:textId="0DF82864" w:rsidR="00D26EBD" w:rsidRDefault="00DD6930">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3D30C05" w14:textId="133B2953" w:rsidR="00D26EBD" w:rsidRDefault="00DD6930">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26EBD">
          <w:rPr>
            <w:noProof/>
            <w:webHidden/>
          </w:rPr>
          <w:t>62</w:t>
        </w:r>
        <w:r w:rsidR="00D26EBD">
          <w:rPr>
            <w:noProof/>
            <w:webHidden/>
          </w:rPr>
          <w:fldChar w:fldCharType="end"/>
        </w:r>
      </w:hyperlink>
    </w:p>
    <w:p w14:paraId="2280E313" w14:textId="3D9E8F11" w:rsidR="00D26EBD" w:rsidRDefault="00DD6930">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26EBD">
          <w:rPr>
            <w:noProof/>
            <w:webHidden/>
          </w:rPr>
          <w:t>63</w:t>
        </w:r>
        <w:r w:rsidR="00D26EBD">
          <w:rPr>
            <w:noProof/>
            <w:webHidden/>
          </w:rPr>
          <w:fldChar w:fldCharType="end"/>
        </w:r>
      </w:hyperlink>
    </w:p>
    <w:p w14:paraId="45941FC7" w14:textId="63C344F6" w:rsidR="00D26EBD" w:rsidRDefault="00DD6930">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26EBD">
          <w:rPr>
            <w:noProof/>
            <w:webHidden/>
          </w:rPr>
          <w:t>64</w:t>
        </w:r>
        <w:r w:rsidR="00D26EBD">
          <w:rPr>
            <w:noProof/>
            <w:webHidden/>
          </w:rPr>
          <w:fldChar w:fldCharType="end"/>
        </w:r>
      </w:hyperlink>
    </w:p>
    <w:p w14:paraId="5E93E0E5" w14:textId="5098CEBA" w:rsidR="00D26EBD" w:rsidRDefault="00DD6930">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26EBD">
          <w:rPr>
            <w:noProof/>
            <w:webHidden/>
          </w:rPr>
          <w:t>65</w:t>
        </w:r>
        <w:r w:rsidR="00D26EBD">
          <w:rPr>
            <w:noProof/>
            <w:webHidden/>
          </w:rPr>
          <w:fldChar w:fldCharType="end"/>
        </w:r>
      </w:hyperlink>
    </w:p>
    <w:p w14:paraId="6A279598" w14:textId="4D2E1892" w:rsidR="00D26EBD" w:rsidRDefault="00DD6930">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26EBD">
          <w:rPr>
            <w:noProof/>
            <w:webHidden/>
          </w:rPr>
          <w:t>66</w:t>
        </w:r>
        <w:r w:rsidR="00D26EBD">
          <w:rPr>
            <w:noProof/>
            <w:webHidden/>
          </w:rPr>
          <w:fldChar w:fldCharType="end"/>
        </w:r>
      </w:hyperlink>
    </w:p>
    <w:p w14:paraId="0BA2D159" w14:textId="6B334F2B" w:rsidR="00D26EBD" w:rsidRDefault="00DD6930">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26EBD">
          <w:rPr>
            <w:noProof/>
            <w:webHidden/>
          </w:rPr>
          <w:t>68</w:t>
        </w:r>
        <w:r w:rsidR="00D26EBD">
          <w:rPr>
            <w:noProof/>
            <w:webHidden/>
          </w:rPr>
          <w:fldChar w:fldCharType="end"/>
        </w:r>
      </w:hyperlink>
    </w:p>
    <w:p w14:paraId="0045F0BE" w14:textId="4D62C7F3" w:rsidR="00D26EBD" w:rsidRDefault="00DD6930">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16315F59" w14:textId="6F4ADA92" w:rsidR="00D26EBD" w:rsidRDefault="00DD6930">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7F23A741" w14:textId="79612EF6" w:rsidR="00D26EBD" w:rsidRDefault="00DD6930">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26EBD">
          <w:rPr>
            <w:noProof/>
            <w:webHidden/>
          </w:rPr>
          <w:t>72</w:t>
        </w:r>
        <w:r w:rsidR="00D26EBD">
          <w:rPr>
            <w:noProof/>
            <w:webHidden/>
          </w:rPr>
          <w:fldChar w:fldCharType="end"/>
        </w:r>
      </w:hyperlink>
    </w:p>
    <w:p w14:paraId="15D47397" w14:textId="7233AD3B" w:rsidR="00D26EBD" w:rsidRDefault="00DD6930">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2632107" w14:textId="3D627BB0" w:rsidR="00D26EBD" w:rsidRDefault="00DD6930">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7FF6D3B8" w14:textId="6FD5A703" w:rsidR="00D26EBD" w:rsidRDefault="00DD6930">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3B25334E" w14:textId="5C566D51" w:rsidR="00D26EBD" w:rsidRDefault="00DD6930">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D2DFBBF" w14:textId="011AD70A" w:rsidR="00D26EBD" w:rsidRDefault="00DD6930">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081FA203" w14:textId="6706447E" w:rsidR="00D26EBD" w:rsidRDefault="00DD6930">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4096F57A" w14:textId="2922DFA2" w:rsidR="00D26EBD" w:rsidRDefault="00DD6930">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26EBD">
          <w:rPr>
            <w:noProof/>
            <w:webHidden/>
          </w:rPr>
          <w:t>74</w:t>
        </w:r>
        <w:r w:rsidR="00D26EBD">
          <w:rPr>
            <w:noProof/>
            <w:webHidden/>
          </w:rPr>
          <w:fldChar w:fldCharType="end"/>
        </w:r>
      </w:hyperlink>
    </w:p>
    <w:p w14:paraId="7A541F7C" w14:textId="4E70EE40" w:rsidR="00D26EBD" w:rsidRDefault="00DD6930">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0848D3E8" w14:textId="0B5B9D3C" w:rsidR="00D26EBD" w:rsidRDefault="00DD6930">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6CF6287F" w14:textId="5C08D066" w:rsidR="00D26EBD" w:rsidRDefault="00DD6930">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3A7C7956" w14:textId="0306D128" w:rsidR="00D26EBD" w:rsidRDefault="00DD6930">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5447B2FB" w14:textId="7B65A3BA" w:rsidR="00D26EBD" w:rsidRDefault="00DD6930">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26EBD">
          <w:rPr>
            <w:noProof/>
            <w:webHidden/>
          </w:rPr>
          <w:t>76</w:t>
        </w:r>
        <w:r w:rsidR="00D26EBD">
          <w:rPr>
            <w:noProof/>
            <w:webHidden/>
          </w:rPr>
          <w:fldChar w:fldCharType="end"/>
        </w:r>
      </w:hyperlink>
    </w:p>
    <w:p w14:paraId="5DAA1FBF" w14:textId="4E90A2FC" w:rsidR="00D26EBD" w:rsidRDefault="00DD6930">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26EBD">
          <w:rPr>
            <w:noProof/>
            <w:webHidden/>
          </w:rPr>
          <w:t>77</w:t>
        </w:r>
        <w:r w:rsidR="00D26EBD">
          <w:rPr>
            <w:noProof/>
            <w:webHidden/>
          </w:rPr>
          <w:fldChar w:fldCharType="end"/>
        </w:r>
      </w:hyperlink>
    </w:p>
    <w:p w14:paraId="6290D70C" w14:textId="5AC84EFD" w:rsidR="00D26EBD" w:rsidRDefault="00DD6930">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26EBD">
          <w:rPr>
            <w:noProof/>
            <w:webHidden/>
          </w:rPr>
          <w:t>78</w:t>
        </w:r>
        <w:r w:rsidR="00D26EBD">
          <w:rPr>
            <w:noProof/>
            <w:webHidden/>
          </w:rPr>
          <w:fldChar w:fldCharType="end"/>
        </w:r>
      </w:hyperlink>
    </w:p>
    <w:p w14:paraId="6996E071" w14:textId="268EC9DD" w:rsidR="00D26EBD" w:rsidRDefault="00DD6930">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26EBD">
          <w:rPr>
            <w:noProof/>
            <w:webHidden/>
          </w:rPr>
          <w:t>81</w:t>
        </w:r>
        <w:r w:rsidR="00D26EBD">
          <w:rPr>
            <w:noProof/>
            <w:webHidden/>
          </w:rPr>
          <w:fldChar w:fldCharType="end"/>
        </w:r>
      </w:hyperlink>
    </w:p>
    <w:p w14:paraId="5C2D3D45" w14:textId="57FADABB" w:rsidR="00D26EBD" w:rsidRDefault="00DD6930">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4E946153" w14:textId="3749E1A5" w:rsidR="00D26EBD" w:rsidRDefault="00DD6930">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2D667E27" w14:textId="62EA4CDE" w:rsidR="00D26EBD" w:rsidRDefault="00DD6930">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26EBD">
          <w:rPr>
            <w:noProof/>
            <w:webHidden/>
          </w:rPr>
          <w:t>89</w:t>
        </w:r>
        <w:r w:rsidR="00D26EBD">
          <w:rPr>
            <w:noProof/>
            <w:webHidden/>
          </w:rPr>
          <w:fldChar w:fldCharType="end"/>
        </w:r>
      </w:hyperlink>
    </w:p>
    <w:p w14:paraId="50025F34" w14:textId="0DFD9D6C" w:rsidR="00D26EBD" w:rsidRDefault="00DD6930">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26EBD">
          <w:rPr>
            <w:noProof/>
            <w:webHidden/>
          </w:rPr>
          <w:t>90</w:t>
        </w:r>
        <w:r w:rsidR="00D26EBD">
          <w:rPr>
            <w:noProof/>
            <w:webHidden/>
          </w:rPr>
          <w:fldChar w:fldCharType="end"/>
        </w:r>
      </w:hyperlink>
    </w:p>
    <w:p w14:paraId="060B4136" w14:textId="42DF4A0A" w:rsidR="00D26EBD" w:rsidRDefault="00DD6930">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26EBD">
          <w:rPr>
            <w:noProof/>
            <w:webHidden/>
          </w:rPr>
          <w:t>93</w:t>
        </w:r>
        <w:r w:rsidR="00D26EBD">
          <w:rPr>
            <w:noProof/>
            <w:webHidden/>
          </w:rPr>
          <w:fldChar w:fldCharType="end"/>
        </w:r>
      </w:hyperlink>
    </w:p>
    <w:p w14:paraId="78D156A2" w14:textId="622EB5BE" w:rsidR="00D26EBD" w:rsidRDefault="00DD6930">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26EBD">
          <w:rPr>
            <w:noProof/>
            <w:webHidden/>
          </w:rPr>
          <w:t>94</w:t>
        </w:r>
        <w:r w:rsidR="00D26EBD">
          <w:rPr>
            <w:noProof/>
            <w:webHidden/>
          </w:rPr>
          <w:fldChar w:fldCharType="end"/>
        </w:r>
      </w:hyperlink>
    </w:p>
    <w:p w14:paraId="11F57087" w14:textId="7EBDF7CC" w:rsidR="00D26EBD" w:rsidRDefault="00DD6930">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26EBD">
          <w:rPr>
            <w:noProof/>
            <w:webHidden/>
          </w:rPr>
          <w:t>101</w:t>
        </w:r>
        <w:r w:rsidR="00D26EBD">
          <w:rPr>
            <w:noProof/>
            <w:webHidden/>
          </w:rPr>
          <w:fldChar w:fldCharType="end"/>
        </w:r>
      </w:hyperlink>
    </w:p>
    <w:p w14:paraId="0FEA9F45" w14:textId="51E34B90" w:rsidR="00D26EBD" w:rsidRDefault="00DD6930">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26EBD">
          <w:rPr>
            <w:noProof/>
            <w:webHidden/>
          </w:rPr>
          <w:t>102</w:t>
        </w:r>
        <w:r w:rsidR="00D26EBD">
          <w:rPr>
            <w:noProof/>
            <w:webHidden/>
          </w:rPr>
          <w:fldChar w:fldCharType="end"/>
        </w:r>
      </w:hyperlink>
    </w:p>
    <w:p w14:paraId="36ECE4B2" w14:textId="254ADE2A" w:rsidR="00D26EBD" w:rsidRDefault="00DD6930">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26EBD">
          <w:rPr>
            <w:noProof/>
            <w:webHidden/>
          </w:rPr>
          <w:t>105</w:t>
        </w:r>
        <w:r w:rsidR="00D26EBD">
          <w:rPr>
            <w:noProof/>
            <w:webHidden/>
          </w:rPr>
          <w:fldChar w:fldCharType="end"/>
        </w:r>
      </w:hyperlink>
    </w:p>
    <w:p w14:paraId="390E5735" w14:textId="3461F747" w:rsidR="00D26EBD" w:rsidRDefault="00DD6930">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26EBD">
          <w:rPr>
            <w:noProof/>
            <w:webHidden/>
          </w:rPr>
          <w:t>106</w:t>
        </w:r>
        <w:r w:rsidR="00D26EBD">
          <w:rPr>
            <w:noProof/>
            <w:webHidden/>
          </w:rPr>
          <w:fldChar w:fldCharType="end"/>
        </w:r>
      </w:hyperlink>
    </w:p>
    <w:p w14:paraId="76345E39" w14:textId="6D1811DA" w:rsidR="00D26EBD" w:rsidRDefault="00DD6930">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26EBD">
          <w:rPr>
            <w:noProof/>
            <w:webHidden/>
          </w:rPr>
          <w:t>111</w:t>
        </w:r>
        <w:r w:rsidR="00D26EBD">
          <w:rPr>
            <w:noProof/>
            <w:webHidden/>
          </w:rPr>
          <w:fldChar w:fldCharType="end"/>
        </w:r>
      </w:hyperlink>
    </w:p>
    <w:p w14:paraId="520FA5F8" w14:textId="0526BB15" w:rsidR="00D26EBD" w:rsidRDefault="00DD6930">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26EBD">
          <w:rPr>
            <w:noProof/>
            <w:webHidden/>
          </w:rPr>
          <w:t>112</w:t>
        </w:r>
        <w:r w:rsidR="00D26EBD">
          <w:rPr>
            <w:noProof/>
            <w:webHidden/>
          </w:rPr>
          <w:fldChar w:fldCharType="end"/>
        </w:r>
      </w:hyperlink>
    </w:p>
    <w:p w14:paraId="3D5EFF46" w14:textId="797A91FE" w:rsidR="00D26EBD" w:rsidRDefault="00DD6930">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26EBD">
          <w:rPr>
            <w:noProof/>
            <w:webHidden/>
          </w:rPr>
          <w:t>114</w:t>
        </w:r>
        <w:r w:rsidR="00D26EBD">
          <w:rPr>
            <w:noProof/>
            <w:webHidden/>
          </w:rPr>
          <w:fldChar w:fldCharType="end"/>
        </w:r>
      </w:hyperlink>
    </w:p>
    <w:p w14:paraId="0073F4A7" w14:textId="57446DAE" w:rsidR="00D26EBD" w:rsidRDefault="00DD6930">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B7D646F" w14:textId="76535CAA" w:rsidR="00D26EBD" w:rsidRDefault="00DD6930">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1482F841" w14:textId="46C70BDB" w:rsidR="00D26EBD" w:rsidRDefault="00DD6930">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F7A9347" w14:textId="6C48C2DA" w:rsidR="00D26EBD" w:rsidRDefault="00DD6930">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26EBD">
          <w:rPr>
            <w:noProof/>
            <w:webHidden/>
          </w:rPr>
          <w:t>119</w:t>
        </w:r>
        <w:r w:rsidR="00D26EBD">
          <w:rPr>
            <w:noProof/>
            <w:webHidden/>
          </w:rPr>
          <w:fldChar w:fldCharType="end"/>
        </w:r>
      </w:hyperlink>
    </w:p>
    <w:p w14:paraId="1C70F771" w14:textId="3E3995E4" w:rsidR="00D26EBD" w:rsidRDefault="00DD6930">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26EBD">
          <w:rPr>
            <w:noProof/>
            <w:webHidden/>
          </w:rPr>
          <w:t>120</w:t>
        </w:r>
        <w:r w:rsidR="00D26EBD">
          <w:rPr>
            <w:noProof/>
            <w:webHidden/>
          </w:rPr>
          <w:fldChar w:fldCharType="end"/>
        </w:r>
      </w:hyperlink>
    </w:p>
    <w:p w14:paraId="34D16C37" w14:textId="2BD2B877" w:rsidR="00D26EBD" w:rsidRDefault="00DD6930">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26EBD">
          <w:rPr>
            <w:noProof/>
            <w:webHidden/>
          </w:rPr>
          <w:t>133</w:t>
        </w:r>
        <w:r w:rsidR="00D26EBD">
          <w:rPr>
            <w:noProof/>
            <w:webHidden/>
          </w:rPr>
          <w:fldChar w:fldCharType="end"/>
        </w:r>
      </w:hyperlink>
    </w:p>
    <w:p w14:paraId="61313C5E" w14:textId="53E7D8E4" w:rsidR="00D26EBD" w:rsidRDefault="00DD6930">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26EBD">
          <w:rPr>
            <w:noProof/>
            <w:webHidden/>
          </w:rPr>
          <w:t>137</w:t>
        </w:r>
        <w:r w:rsidR="00D26EBD">
          <w:rPr>
            <w:noProof/>
            <w:webHidden/>
          </w:rPr>
          <w:fldChar w:fldCharType="end"/>
        </w:r>
      </w:hyperlink>
    </w:p>
    <w:p w14:paraId="38E5B971" w14:textId="73F4EEE1" w:rsidR="00D26EBD" w:rsidRDefault="00DD6930">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6007EEFA" w14:textId="4C7E8C27" w:rsidR="00D26EBD" w:rsidRDefault="00DD6930">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2B67DF3D" w14:textId="382FCEFB" w:rsidR="00D26EBD" w:rsidRDefault="00DD6930">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26EBD">
          <w:rPr>
            <w:noProof/>
            <w:webHidden/>
          </w:rPr>
          <w:t>140</w:t>
        </w:r>
        <w:r w:rsidR="00D26EBD">
          <w:rPr>
            <w:noProof/>
            <w:webHidden/>
          </w:rPr>
          <w:fldChar w:fldCharType="end"/>
        </w:r>
      </w:hyperlink>
    </w:p>
    <w:p w14:paraId="4AEBE8A6" w14:textId="681A7E2D" w:rsidR="00D26EBD" w:rsidRDefault="00DD6930">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26EBD">
          <w:rPr>
            <w:noProof/>
            <w:webHidden/>
          </w:rPr>
          <w:t>145</w:t>
        </w:r>
        <w:r w:rsidR="00D26EBD">
          <w:rPr>
            <w:noProof/>
            <w:webHidden/>
          </w:rPr>
          <w:fldChar w:fldCharType="end"/>
        </w:r>
      </w:hyperlink>
    </w:p>
    <w:p w14:paraId="5748F8B4" w14:textId="5B581815" w:rsidR="00D26EBD" w:rsidRDefault="00DD6930">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26EBD">
          <w:rPr>
            <w:noProof/>
            <w:webHidden/>
          </w:rPr>
          <w:t>146</w:t>
        </w:r>
        <w:r w:rsidR="00D26EBD">
          <w:rPr>
            <w:noProof/>
            <w:webHidden/>
          </w:rPr>
          <w:fldChar w:fldCharType="end"/>
        </w:r>
      </w:hyperlink>
    </w:p>
    <w:p w14:paraId="2579E769" w14:textId="28BDC5F0" w:rsidR="00D26EBD" w:rsidRDefault="00DD6930">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50AF6EB3" w14:textId="052A3ADE" w:rsidR="00D26EBD" w:rsidRDefault="00DD6930">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7536B4C5" w14:textId="1673118C" w:rsidR="00D26EBD" w:rsidRDefault="00DD6930">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4EC1F169" w14:textId="4B3E5762" w:rsidR="00D26EBD" w:rsidRDefault="00DD6930">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26EBD">
          <w:rPr>
            <w:noProof/>
            <w:webHidden/>
          </w:rPr>
          <w:t>162</w:t>
        </w:r>
        <w:r w:rsidR="00D26EBD">
          <w:rPr>
            <w:noProof/>
            <w:webHidden/>
          </w:rPr>
          <w:fldChar w:fldCharType="end"/>
        </w:r>
      </w:hyperlink>
    </w:p>
    <w:p w14:paraId="01572F20" w14:textId="6709AF91" w:rsidR="00D26EBD" w:rsidRDefault="00DD6930">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8B79A46" w14:textId="436EB32E" w:rsidR="00D26EBD" w:rsidRDefault="00DD6930">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6A61307" w14:textId="174410C1" w:rsidR="00D26EBD" w:rsidRDefault="00DD6930">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26EBD">
          <w:rPr>
            <w:noProof/>
            <w:webHidden/>
          </w:rPr>
          <w:t>165</w:t>
        </w:r>
        <w:r w:rsidR="00D26EBD">
          <w:rPr>
            <w:noProof/>
            <w:webHidden/>
          </w:rPr>
          <w:fldChar w:fldCharType="end"/>
        </w:r>
      </w:hyperlink>
    </w:p>
    <w:p w14:paraId="2C3496E0" w14:textId="1893B94C" w:rsidR="00D26EBD" w:rsidRDefault="00DD6930">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788CC85B" w14:textId="159FC9AD" w:rsidR="00D26EBD" w:rsidRDefault="00DD6930">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4BEF3D5C" w14:textId="1440221F" w:rsidR="00D26EBD" w:rsidRDefault="00DD6930">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26EBD">
          <w:rPr>
            <w:noProof/>
            <w:webHidden/>
          </w:rPr>
          <w:t>167</w:t>
        </w:r>
        <w:r w:rsidR="00D26EBD">
          <w:rPr>
            <w:noProof/>
            <w:webHidden/>
          </w:rPr>
          <w:fldChar w:fldCharType="end"/>
        </w:r>
      </w:hyperlink>
    </w:p>
    <w:p w14:paraId="3411E30A" w14:textId="25839FCB" w:rsidR="00D26EBD" w:rsidRDefault="00DD6930">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26EBD">
          <w:rPr>
            <w:noProof/>
            <w:webHidden/>
          </w:rPr>
          <w:t>169</w:t>
        </w:r>
        <w:r w:rsidR="00D26EBD">
          <w:rPr>
            <w:noProof/>
            <w:webHidden/>
          </w:rPr>
          <w:fldChar w:fldCharType="end"/>
        </w:r>
      </w:hyperlink>
    </w:p>
    <w:p w14:paraId="2D3FD0B3" w14:textId="4321C618" w:rsidR="00D26EBD" w:rsidRDefault="00DD6930">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26EBD">
          <w:rPr>
            <w:noProof/>
            <w:webHidden/>
          </w:rPr>
          <w:t>170</w:t>
        </w:r>
        <w:r w:rsidR="00D26EBD">
          <w:rPr>
            <w:noProof/>
            <w:webHidden/>
          </w:rPr>
          <w:fldChar w:fldCharType="end"/>
        </w:r>
      </w:hyperlink>
    </w:p>
    <w:p w14:paraId="0436233F" w14:textId="084F8B30" w:rsidR="00D26EBD" w:rsidRDefault="00DD6930">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26EBD">
          <w:rPr>
            <w:noProof/>
            <w:webHidden/>
          </w:rPr>
          <w:t>172</w:t>
        </w:r>
        <w:r w:rsidR="00D26EBD">
          <w:rPr>
            <w:noProof/>
            <w:webHidden/>
          </w:rPr>
          <w:fldChar w:fldCharType="end"/>
        </w:r>
      </w:hyperlink>
    </w:p>
    <w:p w14:paraId="2BF2CE8D" w14:textId="7EF7C556" w:rsidR="00D26EBD" w:rsidRDefault="00DD6930">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26EBD">
          <w:rPr>
            <w:noProof/>
            <w:webHidden/>
          </w:rPr>
          <w:t>174</w:t>
        </w:r>
        <w:r w:rsidR="00D26EBD">
          <w:rPr>
            <w:noProof/>
            <w:webHidden/>
          </w:rPr>
          <w:fldChar w:fldCharType="end"/>
        </w:r>
      </w:hyperlink>
    </w:p>
    <w:p w14:paraId="1CEAC693" w14:textId="108D277D" w:rsidR="00D26EBD" w:rsidRDefault="00DD6930">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26EBD">
          <w:rPr>
            <w:noProof/>
            <w:webHidden/>
          </w:rPr>
          <w:t>175</w:t>
        </w:r>
        <w:r w:rsidR="00D26EBD">
          <w:rPr>
            <w:noProof/>
            <w:webHidden/>
          </w:rPr>
          <w:fldChar w:fldCharType="end"/>
        </w:r>
      </w:hyperlink>
    </w:p>
    <w:p w14:paraId="75D0B696" w14:textId="1C93A080" w:rsidR="00D26EBD" w:rsidRDefault="00DD6930">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62F999BE" w14:textId="0258C721" w:rsidR="00D26EBD" w:rsidRDefault="00DD6930">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1C8BF49A" w14:textId="05DB502D" w:rsidR="00D26EBD" w:rsidRDefault="00DD6930">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403384F9" w14:textId="22701BC8" w:rsidR="00D26EBD" w:rsidRDefault="00DD6930">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26EBD">
          <w:rPr>
            <w:noProof/>
            <w:webHidden/>
          </w:rPr>
          <w:t>177</w:t>
        </w:r>
        <w:r w:rsidR="00D26EBD">
          <w:rPr>
            <w:noProof/>
            <w:webHidden/>
          </w:rPr>
          <w:fldChar w:fldCharType="end"/>
        </w:r>
      </w:hyperlink>
    </w:p>
    <w:p w14:paraId="138113CF" w14:textId="79241F7B" w:rsidR="00D26EBD" w:rsidRDefault="00DD6930">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59E1AD63" w14:textId="1556C272" w:rsidR="00D26EBD" w:rsidRDefault="00DD6930">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41C589DA" w14:textId="47733677" w:rsidR="00D26EBD" w:rsidRDefault="00DD6930">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26EBD">
          <w:rPr>
            <w:noProof/>
            <w:webHidden/>
          </w:rPr>
          <w:t>179</w:t>
        </w:r>
        <w:r w:rsidR="00D26EBD">
          <w:rPr>
            <w:noProof/>
            <w:webHidden/>
          </w:rPr>
          <w:fldChar w:fldCharType="end"/>
        </w:r>
      </w:hyperlink>
    </w:p>
    <w:p w14:paraId="524656B2" w14:textId="094F88A1" w:rsidR="00D26EBD" w:rsidRDefault="00DD6930">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26EBD">
          <w:rPr>
            <w:noProof/>
            <w:webHidden/>
          </w:rPr>
          <w:t>181</w:t>
        </w:r>
        <w:r w:rsidR="00D26EBD">
          <w:rPr>
            <w:noProof/>
            <w:webHidden/>
          </w:rPr>
          <w:fldChar w:fldCharType="end"/>
        </w:r>
      </w:hyperlink>
    </w:p>
    <w:p w14:paraId="6F78D715" w14:textId="6559CE12" w:rsidR="00D26EBD" w:rsidRDefault="00DD6930">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09E03A77" w14:textId="651AAC5B" w:rsidR="00D26EBD" w:rsidRDefault="00DD6930">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7A2FA831" w14:textId="6819E309" w:rsidR="00D26EBD" w:rsidRDefault="00DD6930">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26EBD">
          <w:rPr>
            <w:noProof/>
            <w:webHidden/>
          </w:rPr>
          <w:t>183</w:t>
        </w:r>
        <w:r w:rsidR="00D26EBD">
          <w:rPr>
            <w:noProof/>
            <w:webHidden/>
          </w:rPr>
          <w:fldChar w:fldCharType="end"/>
        </w:r>
      </w:hyperlink>
    </w:p>
    <w:p w14:paraId="11544C26" w14:textId="5A7E228A" w:rsidR="00D26EBD" w:rsidRDefault="00DD6930">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26EBD">
          <w:rPr>
            <w:noProof/>
            <w:webHidden/>
          </w:rPr>
          <w:t>185</w:t>
        </w:r>
        <w:r w:rsidR="00D26EBD">
          <w:rPr>
            <w:noProof/>
            <w:webHidden/>
          </w:rPr>
          <w:fldChar w:fldCharType="end"/>
        </w:r>
      </w:hyperlink>
    </w:p>
    <w:p w14:paraId="69FA1A74" w14:textId="32041D80" w:rsidR="00D26EBD" w:rsidRDefault="00DD6930">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AD5CD60" w14:textId="747B380B" w:rsidR="00D26EBD" w:rsidRDefault="00DD6930">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734B1AB" w14:textId="2215C789" w:rsidR="00D26EBD" w:rsidRDefault="00DD6930">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7B90C622" w14:textId="03D09F99" w:rsidR="00D26EBD" w:rsidRDefault="00DD6930">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26EBD">
          <w:rPr>
            <w:noProof/>
            <w:webHidden/>
          </w:rPr>
          <w:t>187</w:t>
        </w:r>
        <w:r w:rsidR="00D26EBD">
          <w:rPr>
            <w:noProof/>
            <w:webHidden/>
          </w:rPr>
          <w:fldChar w:fldCharType="end"/>
        </w:r>
      </w:hyperlink>
    </w:p>
    <w:p w14:paraId="7C0DFE75" w14:textId="43612D09" w:rsidR="00D26EBD" w:rsidRDefault="00DD6930">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26EBD">
          <w:rPr>
            <w:noProof/>
            <w:webHidden/>
          </w:rPr>
          <w:t>188</w:t>
        </w:r>
        <w:r w:rsidR="00D26EBD">
          <w:rPr>
            <w:noProof/>
            <w:webHidden/>
          </w:rPr>
          <w:fldChar w:fldCharType="end"/>
        </w:r>
      </w:hyperlink>
    </w:p>
    <w:p w14:paraId="3FE7D54D" w14:textId="6AA0CA57" w:rsidR="00D26EBD" w:rsidRDefault="00DD6930">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3BEEBC1F" w14:textId="1865467A" w:rsidR="00D26EBD" w:rsidRDefault="00DD6930">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50B3C03C" w14:textId="005837C0" w:rsidR="00D26EBD" w:rsidRDefault="00DD6930">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26EBD">
          <w:rPr>
            <w:noProof/>
            <w:webHidden/>
          </w:rPr>
          <w:t>191</w:t>
        </w:r>
        <w:r w:rsidR="00D26EBD">
          <w:rPr>
            <w:noProof/>
            <w:webHidden/>
          </w:rPr>
          <w:fldChar w:fldCharType="end"/>
        </w:r>
      </w:hyperlink>
    </w:p>
    <w:p w14:paraId="1AE2A8DF" w14:textId="128ADAA2" w:rsidR="00D26EBD" w:rsidRDefault="00DD6930">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04753C25" w14:textId="30750A6B" w:rsidR="00D26EBD" w:rsidRDefault="00DD6930">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09115B6" w14:textId="0495D7CC" w:rsidR="00D26EBD" w:rsidRDefault="00DD6930">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78FA986B" w14:textId="57C88F5F" w:rsidR="00D26EBD" w:rsidRDefault="00DD6930">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40B62EA4" w14:textId="533358C5" w:rsidR="00D26EBD" w:rsidRDefault="00DD6930">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8282777" w14:textId="3E694AAA" w:rsidR="00D26EBD" w:rsidRDefault="00DD6930">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277ECA90" w14:textId="6BAAF55A" w:rsidR="00D26EBD" w:rsidRDefault="00DD6930">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462DB0FB" w14:textId="327FEDC2" w:rsidR="00D26EBD" w:rsidRDefault="00DD6930">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61EB6FA3" w14:textId="3E0D7E0A" w:rsidR="00D26EBD" w:rsidRDefault="00DD6930">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2026B3FB" w14:textId="1FDEDCD8" w:rsidR="00D26EBD" w:rsidRDefault="00DD6930">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07D37004" w14:textId="7FF3B559" w:rsidR="00D26EBD" w:rsidRDefault="00DD6930">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557CF609" w14:textId="7BD48B0E" w:rsidR="00D26EBD" w:rsidRDefault="00DD6930">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35F79408" w14:textId="29D663E5" w:rsidR="00D26EBD" w:rsidRDefault="00DD6930">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75F6CBCC" w14:textId="74013D9E" w:rsidR="00D26EBD" w:rsidRDefault="00DD6930">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17F54999" w14:textId="6AD57642" w:rsidR="00D26EBD" w:rsidRDefault="00DD6930">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3815290E" w14:textId="742CE995" w:rsidR="00D26EBD" w:rsidRDefault="00DD6930">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26EBD">
          <w:rPr>
            <w:noProof/>
            <w:webHidden/>
          </w:rPr>
          <w:t>204</w:t>
        </w:r>
        <w:r w:rsidR="00D26EBD">
          <w:rPr>
            <w:noProof/>
            <w:webHidden/>
          </w:rPr>
          <w:fldChar w:fldCharType="end"/>
        </w:r>
      </w:hyperlink>
    </w:p>
    <w:p w14:paraId="1ED4D9F3" w14:textId="16C2F794" w:rsidR="00D26EBD" w:rsidRDefault="00DD6930">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26EBD">
          <w:rPr>
            <w:noProof/>
            <w:webHidden/>
          </w:rPr>
          <w:t>205</w:t>
        </w:r>
        <w:r w:rsidR="00D26EBD">
          <w:rPr>
            <w:noProof/>
            <w:webHidden/>
          </w:rPr>
          <w:fldChar w:fldCharType="end"/>
        </w:r>
      </w:hyperlink>
    </w:p>
    <w:p w14:paraId="66BA0D47" w14:textId="74E172D3" w:rsidR="00D26EBD" w:rsidRDefault="00DD6930">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0A9C3A02" w14:textId="60002541" w:rsidR="00D26EBD" w:rsidRDefault="00DD6930">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266A10B5" w14:textId="02E0721B" w:rsidR="00D26EBD" w:rsidRDefault="00DD6930">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E0FA926" w14:textId="0F48419B" w:rsidR="00D26EBD" w:rsidRDefault="00DD6930">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9D8F5E3" w14:textId="3A3A8008" w:rsidR="00D26EBD" w:rsidRDefault="00DD6930">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235DF290" w14:textId="1DA1DF81" w:rsidR="00D26EBD" w:rsidRDefault="00DD6930">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662F43C5" w14:textId="79374870" w:rsidR="00D26EBD" w:rsidRDefault="00DD6930">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3E47C504" w14:textId="1F746573" w:rsidR="00D26EBD" w:rsidRDefault="00DD6930">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625E0C3C" w14:textId="7B51BD6A" w:rsidR="00D26EBD" w:rsidRDefault="00DD6930">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4D083535" w14:textId="24E3770E" w:rsidR="00D26EBD" w:rsidRDefault="00DD6930">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26EBD">
          <w:rPr>
            <w:noProof/>
            <w:webHidden/>
          </w:rPr>
          <w:t>211</w:t>
        </w:r>
        <w:r w:rsidR="00D26EBD">
          <w:rPr>
            <w:noProof/>
            <w:webHidden/>
          </w:rPr>
          <w:fldChar w:fldCharType="end"/>
        </w:r>
      </w:hyperlink>
    </w:p>
    <w:p w14:paraId="4EEE232C" w14:textId="4C5A4BD7" w:rsidR="00D26EBD" w:rsidRDefault="00DD6930">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26EBD">
          <w:rPr>
            <w:noProof/>
            <w:webHidden/>
          </w:rPr>
          <w:t>213</w:t>
        </w:r>
        <w:r w:rsidR="00D26EBD">
          <w:rPr>
            <w:noProof/>
            <w:webHidden/>
          </w:rPr>
          <w:fldChar w:fldCharType="end"/>
        </w:r>
      </w:hyperlink>
    </w:p>
    <w:p w14:paraId="20C81E8F" w14:textId="17EE923B" w:rsidR="00D26EBD" w:rsidRDefault="00DD6930">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26EBD">
          <w:rPr>
            <w:noProof/>
            <w:webHidden/>
          </w:rPr>
          <w:t>214</w:t>
        </w:r>
        <w:r w:rsidR="00D26EBD">
          <w:rPr>
            <w:noProof/>
            <w:webHidden/>
          </w:rPr>
          <w:fldChar w:fldCharType="end"/>
        </w:r>
      </w:hyperlink>
    </w:p>
    <w:p w14:paraId="38492A0B" w14:textId="45FE57EE" w:rsidR="00D26EBD" w:rsidRDefault="00DD6930">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26EBD">
          <w:rPr>
            <w:noProof/>
            <w:webHidden/>
          </w:rPr>
          <w:t>216</w:t>
        </w:r>
        <w:r w:rsidR="00D26EBD">
          <w:rPr>
            <w:noProof/>
            <w:webHidden/>
          </w:rPr>
          <w:fldChar w:fldCharType="end"/>
        </w:r>
      </w:hyperlink>
    </w:p>
    <w:p w14:paraId="69DEB685" w14:textId="4B318EC5" w:rsidR="00D26EBD" w:rsidRDefault="00DD6930">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00CF3F2" w14:textId="3D390F6E" w:rsidR="00D26EBD" w:rsidRDefault="00DD6930">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BF74669" w14:textId="2D42E9AC" w:rsidR="00D26EBD" w:rsidRDefault="00DD6930">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4854E629" w14:textId="18A9A5E3" w:rsidR="00D26EBD" w:rsidRDefault="00DD6930">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7C0E9FB0" w14:textId="46C83B6B" w:rsidR="00D26EBD" w:rsidRDefault="00DD6930">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58111940" w14:textId="4D30D817" w:rsidR="00D26EBD" w:rsidRDefault="00DD6930">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26EBD">
          <w:rPr>
            <w:noProof/>
            <w:webHidden/>
          </w:rPr>
          <w:t>253</w:t>
        </w:r>
        <w:r w:rsidR="00D26EBD">
          <w:rPr>
            <w:noProof/>
            <w:webHidden/>
          </w:rPr>
          <w:fldChar w:fldCharType="end"/>
        </w:r>
      </w:hyperlink>
    </w:p>
    <w:p w14:paraId="23027EE6" w14:textId="48337CDB" w:rsidR="00D26EBD" w:rsidRDefault="00DD6930">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26EBD">
          <w:rPr>
            <w:noProof/>
            <w:webHidden/>
          </w:rPr>
          <w:t>254</w:t>
        </w:r>
        <w:r w:rsidR="00D26EBD">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32" w:name="_Toc401769309"/>
      <w:bookmarkStart w:id="33" w:name="_Toc401769748"/>
      <w:bookmarkStart w:id="34" w:name="_Toc27063919"/>
      <w:r w:rsidRPr="00621E63">
        <w:rPr>
          <w:noProof w:val="0"/>
        </w:rPr>
        <w:lastRenderedPageBreak/>
        <w:t>Conventions</w:t>
      </w:r>
      <w:bookmarkEnd w:id="32"/>
      <w:bookmarkEnd w:id="33"/>
      <w:bookmarkEnd w:id="3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35" w:name="_Toc401769310"/>
      <w:bookmarkStart w:id="36" w:name="_Toc401769749"/>
      <w:bookmarkStart w:id="37" w:name="_Toc27063920"/>
      <w:r w:rsidRPr="00621E63">
        <w:rPr>
          <w:noProof w:val="0"/>
        </w:rPr>
        <w:t>Transaction Modeling and Profiling Conventions</w:t>
      </w:r>
      <w:bookmarkEnd w:id="35"/>
      <w:bookmarkEnd w:id="36"/>
      <w:bookmarkEnd w:id="3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38" w:name="OLE_LINK38"/>
      <w:r w:rsidR="00B4317E" w:rsidRPr="00621E63">
        <w:rPr>
          <w:vertAlign w:val="superscript"/>
        </w:rPr>
        <w:t>®</w:t>
      </w:r>
      <w:bookmarkEnd w:id="3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39" w:name="_Toc27063921"/>
      <w:r w:rsidRPr="00621E63">
        <w:rPr>
          <w:noProof w:val="0"/>
        </w:rPr>
        <w:t>Additional Standards Profil</w:t>
      </w:r>
      <w:r w:rsidR="0013430C" w:rsidRPr="00621E63">
        <w:rPr>
          <w:noProof w:val="0"/>
        </w:rPr>
        <w:t>i</w:t>
      </w:r>
      <w:r w:rsidRPr="00621E63">
        <w:rPr>
          <w:noProof w:val="0"/>
        </w:rPr>
        <w:t>ng Conventions</w:t>
      </w:r>
      <w:bookmarkEnd w:id="39"/>
    </w:p>
    <w:p w14:paraId="4E51C601" w14:textId="30458F12" w:rsidR="00B11855" w:rsidRPr="00621E63" w:rsidRDefault="00870139" w:rsidP="00235CEC">
      <w:pPr>
        <w:pStyle w:val="BodyText"/>
      </w:pPr>
      <w:bookmarkStart w:id="40" w:name="_Toc527032158"/>
      <w:bookmarkStart w:id="41" w:name="_Toc527042948"/>
      <w:bookmarkStart w:id="42" w:name="_Toc527981412"/>
      <w:bookmarkStart w:id="43" w:name="_Toc527981914"/>
      <w:bookmarkEnd w:id="40"/>
      <w:bookmarkEnd w:id="41"/>
      <w:bookmarkEnd w:id="42"/>
      <w:bookmarkEnd w:id="4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44" w:name="_Toc401769312"/>
      <w:bookmarkStart w:id="45" w:name="_Toc401769751"/>
      <w:bookmarkStart w:id="46" w:name="_Toc27063922"/>
      <w:r w:rsidRPr="00621E63">
        <w:rPr>
          <w:noProof w:val="0"/>
        </w:rPr>
        <w:t>Use of Coded Entities and Coding Schemes</w:t>
      </w:r>
      <w:bookmarkEnd w:id="44"/>
      <w:bookmarkEnd w:id="45"/>
      <w:bookmarkEnd w:id="4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47" w:name="_Toc527032161"/>
      <w:bookmarkStart w:id="48" w:name="_Toc527042951"/>
      <w:bookmarkStart w:id="49" w:name="_Toc527981415"/>
      <w:bookmarkStart w:id="50" w:name="_Toc527981917"/>
      <w:bookmarkStart w:id="51" w:name="_Toc527982331"/>
      <w:bookmarkStart w:id="52" w:name="_Toc527982711"/>
      <w:bookmarkStart w:id="53" w:name="_Toc401769313"/>
      <w:bookmarkStart w:id="54" w:name="_Toc401769752"/>
      <w:bookmarkStart w:id="55" w:name="_Toc27063923"/>
      <w:bookmarkEnd w:id="47"/>
      <w:bookmarkEnd w:id="48"/>
      <w:bookmarkEnd w:id="49"/>
      <w:bookmarkEnd w:id="50"/>
      <w:bookmarkEnd w:id="51"/>
      <w:bookmarkEnd w:id="52"/>
      <w:r w:rsidRPr="00621E63">
        <w:rPr>
          <w:noProof w:val="0"/>
        </w:rPr>
        <w:lastRenderedPageBreak/>
        <w:t>IHE PCD Transactions</w:t>
      </w:r>
      <w:bookmarkEnd w:id="53"/>
      <w:bookmarkEnd w:id="54"/>
      <w:bookmarkEnd w:id="5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56" w:name="_Toc401769314"/>
      <w:bookmarkStart w:id="57" w:name="_Toc401769753"/>
      <w:bookmarkStart w:id="58" w:name="_Toc27063924"/>
      <w:r w:rsidRPr="00621E63">
        <w:rPr>
          <w:noProof w:val="0"/>
        </w:rPr>
        <w:t>Communicate PCD Data</w:t>
      </w:r>
      <w:bookmarkEnd w:id="56"/>
      <w:bookmarkEnd w:id="57"/>
      <w:r w:rsidR="00BB3E0D" w:rsidRPr="00621E63">
        <w:rPr>
          <w:noProof w:val="0"/>
        </w:rPr>
        <w:t xml:space="preserve"> [PCD-01]</w:t>
      </w:r>
      <w:bookmarkEnd w:id="5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59" w:name="_Toc401769315"/>
      <w:bookmarkStart w:id="60" w:name="_Toc401769754"/>
      <w:bookmarkStart w:id="61" w:name="_Toc27063925"/>
      <w:r w:rsidRPr="00621E63">
        <w:rPr>
          <w:noProof w:val="0"/>
        </w:rPr>
        <w:t>S</w:t>
      </w:r>
      <w:r w:rsidR="003D003E" w:rsidRPr="00621E63">
        <w:rPr>
          <w:noProof w:val="0"/>
        </w:rPr>
        <w:t>cope</w:t>
      </w:r>
      <w:bookmarkEnd w:id="59"/>
      <w:bookmarkEnd w:id="60"/>
      <w:bookmarkEnd w:id="6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62" w:name="_Toc431232163"/>
      <w:bookmarkStart w:id="63" w:name="_Toc431237142"/>
      <w:bookmarkStart w:id="64" w:name="_Toc431238308"/>
      <w:bookmarkStart w:id="65" w:name="_Toc431288044"/>
      <w:bookmarkStart w:id="66" w:name="_Toc432168038"/>
      <w:bookmarkStart w:id="67" w:name="_Toc432421159"/>
      <w:bookmarkStart w:id="68" w:name="_Toc432514835"/>
      <w:bookmarkStart w:id="69" w:name="_Toc432516110"/>
      <w:bookmarkStart w:id="70" w:name="_Toc401769316"/>
      <w:bookmarkStart w:id="71" w:name="_Toc401769755"/>
      <w:bookmarkStart w:id="72" w:name="_Toc27063926"/>
      <w:bookmarkEnd w:id="62"/>
      <w:bookmarkEnd w:id="63"/>
      <w:bookmarkEnd w:id="64"/>
      <w:bookmarkEnd w:id="65"/>
      <w:bookmarkEnd w:id="66"/>
      <w:bookmarkEnd w:id="67"/>
      <w:bookmarkEnd w:id="68"/>
      <w:bookmarkEnd w:id="69"/>
      <w:r w:rsidRPr="00621E63">
        <w:rPr>
          <w:noProof w:val="0"/>
        </w:rPr>
        <w:t>Use Case Roles</w:t>
      </w:r>
      <w:bookmarkEnd w:id="70"/>
      <w:bookmarkEnd w:id="71"/>
      <w:bookmarkEnd w:id="7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73" w:name="_Toc401769317"/>
      <w:bookmarkStart w:id="74" w:name="_Toc401769756"/>
      <w:bookmarkStart w:id="75" w:name="_Toc27063927"/>
      <w:bookmarkStart w:id="76" w:name="OLE_LINK8"/>
      <w:r w:rsidRPr="00621E63">
        <w:rPr>
          <w:noProof w:val="0"/>
        </w:rPr>
        <w:lastRenderedPageBreak/>
        <w:t>Referenced Standards</w:t>
      </w:r>
      <w:bookmarkEnd w:id="73"/>
      <w:bookmarkEnd w:id="74"/>
      <w:bookmarkEnd w:id="7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7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6"/>
    <w:bookmarkEnd w:id="7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78" w:name="_Toc401769318"/>
      <w:bookmarkStart w:id="79" w:name="_Toc401769757"/>
      <w:bookmarkStart w:id="80" w:name="_Toc27063928"/>
      <w:r>
        <w:rPr>
          <w:noProof w:val="0"/>
        </w:rPr>
        <w:t>Message</w:t>
      </w:r>
      <w:r w:rsidR="003D003E" w:rsidRPr="00621E63">
        <w:rPr>
          <w:noProof w:val="0"/>
        </w:rPr>
        <w:t>s</w:t>
      </w:r>
      <w:bookmarkEnd w:id="78"/>
      <w:bookmarkEnd w:id="79"/>
      <w:bookmarkEnd w:id="8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81" w:name="_Toc401769758"/>
      <w:bookmarkStart w:id="82" w:name="_Toc27063929"/>
      <w:r>
        <w:rPr>
          <w:noProof w:val="0"/>
        </w:rPr>
        <w:t xml:space="preserve">3.1.4.1 </w:t>
      </w:r>
      <w:r w:rsidR="003D003E" w:rsidRPr="00621E63">
        <w:rPr>
          <w:noProof w:val="0"/>
        </w:rPr>
        <w:t>DOR communicates with DOC</w:t>
      </w:r>
      <w:bookmarkEnd w:id="81"/>
      <w:bookmarkEnd w:id="8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83" w:name="_Toc497485505"/>
      <w:bookmarkStart w:id="84" w:name="_Toc497485842"/>
      <w:bookmarkStart w:id="85" w:name="_Toc497486069"/>
      <w:bookmarkStart w:id="86" w:name="_Toc497486346"/>
      <w:bookmarkStart w:id="87" w:name="_Toc497486573"/>
      <w:bookmarkStart w:id="88" w:name="_Toc497493442"/>
      <w:bookmarkStart w:id="89" w:name="_Toc401769759"/>
      <w:bookmarkStart w:id="90" w:name="_Toc27063930"/>
      <w:bookmarkEnd w:id="83"/>
      <w:bookmarkEnd w:id="84"/>
      <w:bookmarkEnd w:id="85"/>
      <w:bookmarkEnd w:id="86"/>
      <w:bookmarkEnd w:id="87"/>
      <w:bookmarkEnd w:id="8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89"/>
      <w:bookmarkEnd w:id="9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91" w:name="_Toc401769760"/>
      <w:bookmarkStart w:id="92" w:name="_Toc27063931"/>
      <w:r>
        <w:rPr>
          <w:noProof w:val="0"/>
        </w:rPr>
        <w:t xml:space="preserve">3.1.4.1.2 </w:t>
      </w:r>
      <w:r w:rsidR="003D003E" w:rsidRPr="00621E63">
        <w:rPr>
          <w:noProof w:val="0"/>
        </w:rPr>
        <w:t>Trigger events</w:t>
      </w:r>
      <w:bookmarkEnd w:id="91"/>
      <w:bookmarkEnd w:id="9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93" w:name="_Toc401769761"/>
      <w:bookmarkStart w:id="94" w:name="_Toc27063932"/>
      <w:r>
        <w:rPr>
          <w:noProof w:val="0"/>
        </w:rPr>
        <w:t xml:space="preserve">3.1.4.1.3 </w:t>
      </w:r>
      <w:r w:rsidR="003D003E" w:rsidRPr="00621E63">
        <w:rPr>
          <w:noProof w:val="0"/>
        </w:rPr>
        <w:t>Message Semantics</w:t>
      </w:r>
      <w:bookmarkEnd w:id="93"/>
      <w:bookmarkEnd w:id="9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95" w:name="31414_Expected_Actions"/>
      <w:bookmarkStart w:id="96" w:name="_Toc401769762"/>
      <w:bookmarkStart w:id="97" w:name="_Toc27063933"/>
      <w:bookmarkEnd w:id="95"/>
      <w:r>
        <w:rPr>
          <w:noProof w:val="0"/>
        </w:rPr>
        <w:t xml:space="preserve">3.1.4.1.4 </w:t>
      </w:r>
      <w:r w:rsidR="003D003E" w:rsidRPr="00621E63">
        <w:rPr>
          <w:noProof w:val="0"/>
        </w:rPr>
        <w:t>Expected Actions</w:t>
      </w:r>
      <w:bookmarkEnd w:id="96"/>
      <w:bookmarkEnd w:id="9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98" w:name="_Toc401769319"/>
      <w:bookmarkStart w:id="99" w:name="_Toc401769763"/>
      <w:bookmarkStart w:id="100" w:name="_Toc27063934"/>
      <w:r w:rsidRPr="00621E63">
        <w:rPr>
          <w:noProof w:val="0"/>
        </w:rPr>
        <w:t>Security Considerations</w:t>
      </w:r>
      <w:bookmarkEnd w:id="98"/>
      <w:bookmarkEnd w:id="99"/>
      <w:bookmarkEnd w:id="10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0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01"/>
    </w:p>
    <w:p w14:paraId="092EA43D" w14:textId="58F7903B" w:rsidR="00424D92" w:rsidRPr="00621E63" w:rsidRDefault="00424D92" w:rsidP="00123C7B">
      <w:pPr>
        <w:pStyle w:val="Heading2"/>
        <w:rPr>
          <w:noProof w:val="0"/>
        </w:rPr>
      </w:pPr>
      <w:bookmarkStart w:id="102" w:name="_Toc401770150"/>
      <w:bookmarkStart w:id="103" w:name="_Toc401770344"/>
      <w:bookmarkStart w:id="104" w:name="_Toc401770537"/>
      <w:bookmarkStart w:id="105" w:name="_Toc401770731"/>
      <w:bookmarkStart w:id="106" w:name="_Toc401770926"/>
      <w:bookmarkStart w:id="107" w:name="_Toc401771121"/>
      <w:bookmarkStart w:id="108" w:name="_Toc401771315"/>
      <w:bookmarkStart w:id="109" w:name="_Toc401771507"/>
      <w:bookmarkStart w:id="110" w:name="_Toc401771700"/>
      <w:bookmarkStart w:id="111" w:name="_Toc401771893"/>
      <w:bookmarkStart w:id="112" w:name="_Toc401772086"/>
      <w:bookmarkStart w:id="113" w:name="_Toc401772674"/>
      <w:bookmarkStart w:id="114" w:name="_Toc401773302"/>
      <w:bookmarkStart w:id="115" w:name="_Toc401774178"/>
      <w:bookmarkStart w:id="116" w:name="_Toc401769321"/>
      <w:bookmarkStart w:id="117" w:name="_Toc401769765"/>
      <w:bookmarkStart w:id="118" w:name="_Toc401770151"/>
      <w:bookmarkStart w:id="119" w:name="_Toc401770345"/>
      <w:bookmarkStart w:id="120" w:name="_Toc401770538"/>
      <w:bookmarkStart w:id="121" w:name="_Toc401770732"/>
      <w:bookmarkStart w:id="122" w:name="_Toc401770927"/>
      <w:bookmarkStart w:id="123" w:name="_Toc401771122"/>
      <w:bookmarkStart w:id="124" w:name="_Toc401771316"/>
      <w:bookmarkStart w:id="125" w:name="_Toc401771508"/>
      <w:bookmarkStart w:id="126" w:name="_Toc401771701"/>
      <w:bookmarkStart w:id="127" w:name="_Toc401771894"/>
      <w:bookmarkStart w:id="128" w:name="_Toc401772087"/>
      <w:bookmarkStart w:id="129" w:name="_Toc401772675"/>
      <w:bookmarkStart w:id="130" w:name="_Toc401773303"/>
      <w:bookmarkStart w:id="131" w:name="_Toc401774179"/>
      <w:bookmarkStart w:id="132" w:name="33_PCD03_Communicate_Infusion_"/>
      <w:bookmarkStart w:id="133" w:name="_Toc401769322"/>
      <w:bookmarkStart w:id="134" w:name="_Toc401769766"/>
      <w:bookmarkStart w:id="135" w:name="_Toc270639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621E63">
        <w:rPr>
          <w:noProof w:val="0"/>
        </w:rPr>
        <w:t>Communicate Infusion Order</w:t>
      </w:r>
      <w:bookmarkEnd w:id="133"/>
      <w:bookmarkEnd w:id="134"/>
      <w:r w:rsidR="00BB3E0D" w:rsidRPr="00621E63">
        <w:rPr>
          <w:noProof w:val="0"/>
        </w:rPr>
        <w:t xml:space="preserve"> [PCD-03]</w:t>
      </w:r>
      <w:bookmarkEnd w:id="13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36" w:name="331_Scope"/>
      <w:bookmarkStart w:id="137" w:name="_Toc401769323"/>
      <w:bookmarkStart w:id="138" w:name="_Toc401769767"/>
      <w:bookmarkStart w:id="139" w:name="_Toc27063937"/>
      <w:bookmarkEnd w:id="136"/>
      <w:r w:rsidRPr="00621E63">
        <w:rPr>
          <w:noProof w:val="0"/>
        </w:rPr>
        <w:t>Scope</w:t>
      </w:r>
      <w:bookmarkEnd w:id="137"/>
      <w:bookmarkEnd w:id="138"/>
      <w:bookmarkEnd w:id="13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40" w:name="332_Use_Case_Roles"/>
      <w:bookmarkStart w:id="141" w:name="_Toc401769324"/>
      <w:bookmarkStart w:id="142" w:name="_Toc401769768"/>
      <w:bookmarkStart w:id="143" w:name="_Toc27063938"/>
      <w:bookmarkEnd w:id="140"/>
      <w:r w:rsidRPr="00621E63">
        <w:rPr>
          <w:noProof w:val="0"/>
        </w:rPr>
        <w:t>Use Case Roles</w:t>
      </w:r>
      <w:bookmarkEnd w:id="141"/>
      <w:bookmarkEnd w:id="142"/>
      <w:bookmarkEnd w:id="1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44" w:name="333_Referenced_Standard"/>
      <w:bookmarkStart w:id="145" w:name="_Toc401769325"/>
      <w:bookmarkStart w:id="146" w:name="_Toc401769769"/>
      <w:bookmarkStart w:id="147" w:name="_Toc27063939"/>
      <w:bookmarkEnd w:id="144"/>
      <w:r w:rsidRPr="00621E63">
        <w:rPr>
          <w:noProof w:val="0"/>
        </w:rPr>
        <w:t>Referenced Standard</w:t>
      </w:r>
      <w:bookmarkEnd w:id="145"/>
      <w:bookmarkEnd w:id="146"/>
      <w:r w:rsidR="00D72462" w:rsidRPr="00621E63">
        <w:rPr>
          <w:noProof w:val="0"/>
        </w:rPr>
        <w:t>s</w:t>
      </w:r>
      <w:bookmarkEnd w:id="14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48" w:name="334_Interaction_Diagram"/>
      <w:bookmarkStart w:id="149" w:name="_Toc27063940"/>
      <w:bookmarkEnd w:id="148"/>
      <w:r>
        <w:rPr>
          <w:noProof w:val="0"/>
        </w:rPr>
        <w:t>Messages</w:t>
      </w:r>
      <w:bookmarkEnd w:id="14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50" w:name="_Toc497485517"/>
      <w:bookmarkStart w:id="151" w:name="_Toc497485854"/>
      <w:bookmarkStart w:id="152" w:name="_Toc497486081"/>
      <w:bookmarkStart w:id="153" w:name="_Toc497486358"/>
      <w:bookmarkStart w:id="154" w:name="_Toc497486585"/>
      <w:bookmarkStart w:id="155" w:name="_Toc497493454"/>
      <w:bookmarkStart w:id="156" w:name="3341_PCD03_Communicate_Infusio"/>
      <w:bookmarkStart w:id="157" w:name="_Toc401769771"/>
      <w:bookmarkStart w:id="158" w:name="_Toc27063941"/>
      <w:bookmarkEnd w:id="150"/>
      <w:bookmarkEnd w:id="151"/>
      <w:bookmarkEnd w:id="152"/>
      <w:bookmarkEnd w:id="153"/>
      <w:bookmarkEnd w:id="154"/>
      <w:bookmarkEnd w:id="155"/>
      <w:bookmarkEnd w:id="15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57"/>
      <w:bookmarkEnd w:id="15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59" w:name="3342_RGVO15RGVO15_PharmacyTrea"/>
      <w:bookmarkStart w:id="160" w:name="_Toc401769772"/>
      <w:bookmarkStart w:id="161" w:name="_Toc27063942"/>
      <w:bookmarkEnd w:id="159"/>
      <w:r>
        <w:rPr>
          <w:noProof w:val="0"/>
        </w:rPr>
        <w:t xml:space="preserve">3.3.4.2 </w:t>
      </w:r>
      <w:r w:rsidR="00424D92" w:rsidRPr="00621E63">
        <w:rPr>
          <w:noProof w:val="0"/>
        </w:rPr>
        <w:t>RGV^O15^RGV_O15 Pharmacy/Treatment Give Message</w:t>
      </w:r>
      <w:bookmarkEnd w:id="160"/>
      <w:bookmarkEnd w:id="16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62" w:name="3343_Trigger_Events"/>
      <w:bookmarkStart w:id="163" w:name="_Toc401769773"/>
      <w:bookmarkStart w:id="164" w:name="_Toc27063943"/>
      <w:bookmarkEnd w:id="162"/>
      <w:r>
        <w:rPr>
          <w:noProof w:val="0"/>
        </w:rPr>
        <w:t xml:space="preserve">3.3.4.3 </w:t>
      </w:r>
      <w:r w:rsidR="00424D92" w:rsidRPr="00621E63">
        <w:rPr>
          <w:noProof w:val="0"/>
        </w:rPr>
        <w:t>Trigger Events</w:t>
      </w:r>
      <w:bookmarkEnd w:id="163"/>
      <w:bookmarkEnd w:id="16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65" w:name="3344_Message_Semantics"/>
      <w:bookmarkStart w:id="166" w:name="_Toc401769774"/>
      <w:bookmarkStart w:id="167" w:name="_Toc27063944"/>
      <w:bookmarkEnd w:id="165"/>
      <w:r>
        <w:rPr>
          <w:noProof w:val="0"/>
        </w:rPr>
        <w:t xml:space="preserve">3.3.4.4 </w:t>
      </w:r>
      <w:r w:rsidR="00424D92" w:rsidRPr="00621E63">
        <w:rPr>
          <w:noProof w:val="0"/>
        </w:rPr>
        <w:t>Message Semantics</w:t>
      </w:r>
      <w:bookmarkEnd w:id="166"/>
      <w:bookmarkEnd w:id="16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68" w:name="33441_MSH_Message_Header_Segme"/>
      <w:bookmarkStart w:id="169" w:name="_Toc401769775"/>
      <w:bookmarkStart w:id="170" w:name="_Toc27063945"/>
      <w:bookmarkEnd w:id="168"/>
      <w:r>
        <w:rPr>
          <w:noProof w:val="0"/>
        </w:rPr>
        <w:t xml:space="preserve">3.3.4.4.1 </w:t>
      </w:r>
      <w:r w:rsidR="00424D92" w:rsidRPr="00621E63">
        <w:rPr>
          <w:noProof w:val="0"/>
        </w:rPr>
        <w:t>MSH – Message Header Segment</w:t>
      </w:r>
      <w:bookmarkEnd w:id="169"/>
      <w:bookmarkEnd w:id="17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71" w:name="33442_PID_Patient_Identificati"/>
      <w:bookmarkStart w:id="172" w:name="_Toc401769776"/>
      <w:bookmarkStart w:id="173" w:name="_Toc27063946"/>
      <w:bookmarkEnd w:id="171"/>
      <w:r>
        <w:rPr>
          <w:noProof w:val="0"/>
        </w:rPr>
        <w:t xml:space="preserve">3.3.4.4.2 </w:t>
      </w:r>
      <w:r w:rsidR="00424D92" w:rsidRPr="00621E63">
        <w:rPr>
          <w:noProof w:val="0"/>
        </w:rPr>
        <w:t>PID - Patient Identification Segment</w:t>
      </w:r>
      <w:bookmarkEnd w:id="172"/>
      <w:bookmarkEnd w:id="17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74" w:name="33443_PV1_Patient_Visit_Segmen"/>
      <w:bookmarkStart w:id="175" w:name="_Toc401769777"/>
      <w:bookmarkStart w:id="176" w:name="_Toc27063947"/>
      <w:bookmarkEnd w:id="174"/>
      <w:r>
        <w:rPr>
          <w:noProof w:val="0"/>
        </w:rPr>
        <w:t xml:space="preserve">3.3.4.4.3 </w:t>
      </w:r>
      <w:r w:rsidR="00424D92" w:rsidRPr="00621E63">
        <w:rPr>
          <w:noProof w:val="0"/>
        </w:rPr>
        <w:t>PV1 Patient Visit Segment</w:t>
      </w:r>
      <w:bookmarkEnd w:id="175"/>
      <w:bookmarkEnd w:id="17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77" w:name="33444_ORC_Common_Order_Segment"/>
      <w:bookmarkStart w:id="178" w:name="_Toc401769778"/>
      <w:bookmarkStart w:id="179" w:name="_Toc27063948"/>
      <w:bookmarkEnd w:id="17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78"/>
      <w:bookmarkEnd w:id="17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80" w:name="33445_RXG_PharmacyTreatment_Gi"/>
      <w:bookmarkStart w:id="181" w:name="_Toc401769779"/>
      <w:bookmarkStart w:id="182" w:name="_Toc27063949"/>
      <w:bookmarkEnd w:id="180"/>
      <w:r>
        <w:rPr>
          <w:noProof w:val="0"/>
        </w:rPr>
        <w:lastRenderedPageBreak/>
        <w:t xml:space="preserve">3.3.4.4.5 </w:t>
      </w:r>
      <w:r w:rsidR="003D003E" w:rsidRPr="00621E63">
        <w:rPr>
          <w:noProof w:val="0"/>
        </w:rPr>
        <w:t>RXG - Pharmacy/Treatment Give Segment</w:t>
      </w:r>
      <w:bookmarkEnd w:id="181"/>
      <w:bookmarkEnd w:id="18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83" w:name="_Toc401769781"/>
      <w:bookmarkStart w:id="184" w:name="_Toc27063950"/>
      <w:bookmarkStart w:id="185" w:name="_Toc401769780"/>
      <w:r>
        <w:rPr>
          <w:noProof w:val="0"/>
        </w:rPr>
        <w:t xml:space="preserve">3.3.4.4.6 </w:t>
      </w:r>
      <w:r w:rsidR="00B2751F" w:rsidRPr="00621E63">
        <w:rPr>
          <w:noProof w:val="0"/>
        </w:rPr>
        <w:t>Usage notes for RXG 17, 18, 23, and 24</w:t>
      </w:r>
      <w:bookmarkEnd w:id="183"/>
      <w:bookmarkEnd w:id="18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86" w:name="_Toc27063951"/>
      <w:r>
        <w:rPr>
          <w:noProof w:val="0"/>
        </w:rPr>
        <w:t xml:space="preserve">3.3.4.4.7 </w:t>
      </w:r>
      <w:r w:rsidR="003D003E" w:rsidRPr="00621E63">
        <w:rPr>
          <w:noProof w:val="0"/>
        </w:rPr>
        <w:t>TQ1 Timing Quantity Segment</w:t>
      </w:r>
      <w:bookmarkEnd w:id="185"/>
      <w:bookmarkEnd w:id="18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87" w:name="_Toc401769782"/>
      <w:bookmarkStart w:id="188" w:name="_Toc27063952"/>
      <w:r>
        <w:rPr>
          <w:noProof w:val="0"/>
        </w:rPr>
        <w:t xml:space="preserve">3.3.4.4.8 </w:t>
      </w:r>
      <w:r w:rsidR="003D003E" w:rsidRPr="00621E63">
        <w:rPr>
          <w:noProof w:val="0"/>
        </w:rPr>
        <w:t>RXR - Pharmacy/Treatment Route Segment</w:t>
      </w:r>
      <w:bookmarkEnd w:id="187"/>
      <w:bookmarkEnd w:id="18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8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8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190" w:name="_Toc401769783"/>
      <w:bookmarkStart w:id="19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190"/>
      <w:bookmarkEnd w:id="19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192" w:name="_Toc27063954"/>
      <w:r>
        <w:rPr>
          <w:noProof w:val="0"/>
        </w:rPr>
        <w:t xml:space="preserve">3.3.4.4.10 </w:t>
      </w:r>
      <w:r w:rsidR="0029412E" w:rsidRPr="00621E63">
        <w:rPr>
          <w:noProof w:val="0"/>
        </w:rPr>
        <w:t>Rate change, titration, Bolus from existing infusion, and Multistep</w:t>
      </w:r>
      <w:bookmarkEnd w:id="192"/>
    </w:p>
    <w:p w14:paraId="044EC6DE" w14:textId="2C6C19B1" w:rsidR="0029412E" w:rsidRPr="00621E63" w:rsidRDefault="007023FB" w:rsidP="005757BE">
      <w:pPr>
        <w:pStyle w:val="Heading6"/>
        <w:rPr>
          <w:noProof w:val="0"/>
        </w:rPr>
      </w:pPr>
      <w:bookmarkStart w:id="193" w:name="_Toc27063955"/>
      <w:r>
        <w:rPr>
          <w:noProof w:val="0"/>
        </w:rPr>
        <w:t xml:space="preserve">3.3.4.4.10.1 </w:t>
      </w:r>
      <w:r w:rsidR="0029412E" w:rsidRPr="00621E63">
        <w:rPr>
          <w:noProof w:val="0"/>
        </w:rPr>
        <w:t>Rate change or titration</w:t>
      </w:r>
      <w:bookmarkEnd w:id="19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194" w:name="_Toc27063956"/>
      <w:r>
        <w:rPr>
          <w:noProof w:val="0"/>
        </w:rPr>
        <w:t xml:space="preserve">3.3.4.4.10.2 </w:t>
      </w:r>
      <w:r w:rsidR="0029412E" w:rsidRPr="00621E63">
        <w:rPr>
          <w:noProof w:val="0"/>
        </w:rPr>
        <w:t>Bolus from existing infusion</w:t>
      </w:r>
      <w:bookmarkEnd w:id="19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77777777" w:rsidR="0029412E" w:rsidRPr="00B34AEB" w:rsidRDefault="0029412E" w:rsidP="004D4923">
            <w:pPr>
              <w:pStyle w:val="TableEntryHeader"/>
              <w:rPr>
                <w:sz w:val="18"/>
                <w:szCs w:val="18"/>
              </w:rPr>
            </w:pPr>
            <w:r w:rsidRPr="00B34AEB">
              <w:rPr>
                <w:rFonts w:eastAsia="SimSun"/>
                <w:sz w:val="18"/>
                <w:szCs w:val="18"/>
              </w:rPr>
              <w:t>OBX segment with OBX-5 = MDCX_INFUSION_PROGRAM_TYPE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579D24F" w14:textId="77777777" w:rsidR="0029412E" w:rsidRPr="00B34AEB" w:rsidRDefault="0029412E" w:rsidP="004D4923">
            <w:pPr>
              <w:pStyle w:val="TableEntryHeader"/>
              <w:rPr>
                <w:sz w:val="18"/>
                <w:szCs w:val="18"/>
              </w:rPr>
            </w:pPr>
            <w:r w:rsidRPr="00B34AEB">
              <w:rPr>
                <w:rFonts w:eastAsia="SimSun"/>
                <w:sz w:val="18"/>
                <w:szCs w:val="18"/>
              </w:rPr>
              <w:t>OBX segment with OBX-5 = MDC_FLOW_FLUID_PUMP</w:t>
            </w: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1B57DE80" w14:textId="77777777" w:rsidR="0029412E" w:rsidRPr="00621E63" w:rsidRDefault="0029412E" w:rsidP="005807BA">
            <w:pPr>
              <w:pStyle w:val="TableEntry"/>
            </w:pPr>
            <w:r w:rsidRPr="00621E63">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7AB44FFF" w14:textId="06B9F8BE" w:rsidR="0029412E" w:rsidRPr="00621E63" w:rsidRDefault="0029412E" w:rsidP="00526C5F">
      <w:pPr>
        <w:pStyle w:val="ListBullet2"/>
      </w:pPr>
      <w:r w:rsidRPr="00621E63">
        <w:rPr>
          <w:rFonts w:eastAsia="SimSun"/>
        </w:rPr>
        <w:t>OBX-5 = MDCX_INFUSION_ORDER_TYPE</w:t>
      </w:r>
      <w:r w:rsidR="00621E63">
        <w:rPr>
          <w:rFonts w:eastAsia="SimSun"/>
        </w:rPr>
        <w:t xml:space="preserve">. </w:t>
      </w:r>
      <w:r w:rsidRPr="00621E63">
        <w:rPr>
          <w:rFonts w:eastAsia="SimSun"/>
        </w:rPr>
        <w:t>This term has enumerations “clinician-dose”, “loading-dose”, and “continuous”.</w:t>
      </w:r>
    </w:p>
    <w:p w14:paraId="726DD0F6" w14:textId="77777777" w:rsidR="0029412E" w:rsidRPr="00621E63" w:rsidRDefault="0029412E" w:rsidP="00526C5F">
      <w:pPr>
        <w:pStyle w:val="ListBullet2"/>
      </w:pPr>
      <w:r w:rsidRPr="00621E63">
        <w:rPr>
          <w:rFonts w:eastAsia="Calibri"/>
        </w:rPr>
        <w:lastRenderedPageBreak/>
        <w:t>When RXG-15 and RXG-16 specify a dose, include an OBX segment specifying the rate where OBX-5 = MDC_FLOW_FLUID_PUMP.</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195" w:name="_Toc27063957"/>
      <w:r>
        <w:rPr>
          <w:noProof w:val="0"/>
        </w:rPr>
        <w:t xml:space="preserve">3.3.4.4.10.3 </w:t>
      </w:r>
      <w:r w:rsidR="0029412E" w:rsidRPr="00621E63">
        <w:rPr>
          <w:noProof w:val="0"/>
        </w:rPr>
        <w:t>Multistep</w:t>
      </w:r>
      <w:bookmarkEnd w:id="195"/>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lastRenderedPageBreak/>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196" w:name="_Toc401769784"/>
      <w:bookmarkStart w:id="197" w:name="_Toc27063958"/>
      <w:r>
        <w:rPr>
          <w:noProof w:val="0"/>
        </w:rPr>
        <w:t xml:space="preserve">3.3.4.4.11 </w:t>
      </w:r>
      <w:r w:rsidR="003D003E" w:rsidRPr="00621E63">
        <w:rPr>
          <w:noProof w:val="0"/>
        </w:rPr>
        <w:t>Expected Actions</w:t>
      </w:r>
      <w:bookmarkEnd w:id="196"/>
      <w:bookmarkEnd w:id="197"/>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lastRenderedPageBreak/>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198" w:name="_Toc401769327"/>
      <w:bookmarkStart w:id="199" w:name="_Toc401769785"/>
      <w:bookmarkStart w:id="200" w:name="_Toc27063959"/>
      <w:r w:rsidRPr="00621E63">
        <w:rPr>
          <w:noProof w:val="0"/>
        </w:rPr>
        <w:t>RRG^O16^RRG_O16 Pharmacy/Treatment Give Acknowledgement Message</w:t>
      </w:r>
      <w:bookmarkEnd w:id="198"/>
      <w:bookmarkEnd w:id="199"/>
      <w:bookmarkEnd w:id="200"/>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lastRenderedPageBreak/>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01" w:name="_Toc401769786"/>
      <w:bookmarkStart w:id="202" w:name="_Toc27063960"/>
      <w:r>
        <w:rPr>
          <w:noProof w:val="0"/>
        </w:rPr>
        <w:t xml:space="preserve">3.3.5.1 </w:t>
      </w:r>
      <w:r w:rsidR="003D003E" w:rsidRPr="00621E63">
        <w:rPr>
          <w:noProof w:val="0"/>
        </w:rPr>
        <w:t>MSH – Message Header Segment</w:t>
      </w:r>
      <w:bookmarkEnd w:id="201"/>
      <w:bookmarkEnd w:id="202"/>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03" w:name="_Toc401769787"/>
      <w:bookmarkStart w:id="204" w:name="_Toc27063961"/>
      <w:r>
        <w:rPr>
          <w:noProof w:val="0"/>
        </w:rPr>
        <w:t xml:space="preserve">3.3.5.2 </w:t>
      </w:r>
      <w:r w:rsidR="003D003E" w:rsidRPr="00621E63">
        <w:rPr>
          <w:noProof w:val="0"/>
        </w:rPr>
        <w:t>MSA - Message Acknowledgement segment</w:t>
      </w:r>
      <w:bookmarkEnd w:id="203"/>
      <w:bookmarkEnd w:id="204"/>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05" w:name="_Toc401769788"/>
      <w:bookmarkStart w:id="206" w:name="_Toc27063962"/>
      <w:r>
        <w:rPr>
          <w:noProof w:val="0"/>
        </w:rPr>
        <w:t xml:space="preserve">3.3.5.3 </w:t>
      </w:r>
      <w:r w:rsidR="003D003E" w:rsidRPr="00621E63">
        <w:rPr>
          <w:noProof w:val="0"/>
        </w:rPr>
        <w:t>ERR - Error segment</w:t>
      </w:r>
      <w:bookmarkEnd w:id="205"/>
      <w:bookmarkEnd w:id="206"/>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07" w:name="_Toc401769328"/>
      <w:bookmarkStart w:id="208" w:name="_Toc401769789"/>
      <w:bookmarkStart w:id="209" w:name="_Toc27063963"/>
      <w:r w:rsidRPr="00621E63">
        <w:rPr>
          <w:noProof w:val="0"/>
        </w:rPr>
        <w:t>Report Alert</w:t>
      </w:r>
      <w:bookmarkEnd w:id="207"/>
      <w:bookmarkEnd w:id="208"/>
      <w:r w:rsidR="00BB3E0D" w:rsidRPr="00621E63">
        <w:rPr>
          <w:noProof w:val="0"/>
        </w:rPr>
        <w:t xml:space="preserve"> [PCD-04]</w:t>
      </w:r>
      <w:bookmarkEnd w:id="209"/>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10" w:name="_Toc401769329"/>
      <w:bookmarkStart w:id="211" w:name="_Toc401769790"/>
      <w:bookmarkStart w:id="212" w:name="_Toc27063964"/>
      <w:r w:rsidRPr="00621E63">
        <w:rPr>
          <w:noProof w:val="0"/>
        </w:rPr>
        <w:t>Scope</w:t>
      </w:r>
      <w:bookmarkEnd w:id="210"/>
      <w:bookmarkEnd w:id="211"/>
      <w:bookmarkEnd w:id="212"/>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13" w:name="_Toc401769330"/>
      <w:bookmarkStart w:id="214" w:name="_Toc401769791"/>
      <w:bookmarkStart w:id="215" w:name="_Toc27063965"/>
      <w:r w:rsidRPr="00621E63">
        <w:rPr>
          <w:noProof w:val="0"/>
        </w:rPr>
        <w:t>Use Case Roles</w:t>
      </w:r>
      <w:bookmarkEnd w:id="213"/>
      <w:bookmarkEnd w:id="214"/>
      <w:bookmarkEnd w:id="215"/>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16" w:name="_Toc401769331"/>
      <w:bookmarkStart w:id="217" w:name="_Toc401769792"/>
      <w:bookmarkStart w:id="218" w:name="_Toc27063966"/>
      <w:r w:rsidRPr="00621E63">
        <w:rPr>
          <w:noProof w:val="0"/>
        </w:rPr>
        <w:t>Referenced Standards</w:t>
      </w:r>
      <w:bookmarkEnd w:id="216"/>
      <w:bookmarkEnd w:id="217"/>
      <w:bookmarkEnd w:id="218"/>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lastRenderedPageBreak/>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19"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20" w:name="_Toc27063967"/>
      <w:bookmarkEnd w:id="219"/>
      <w:r>
        <w:rPr>
          <w:noProof w:val="0"/>
        </w:rPr>
        <w:t>Messages</w:t>
      </w:r>
      <w:bookmarkEnd w:id="220"/>
    </w:p>
    <w:p w14:paraId="4475619C" w14:textId="59750591" w:rsidR="00B11855" w:rsidRPr="00621E63" w:rsidRDefault="007023FB" w:rsidP="000519C1">
      <w:pPr>
        <w:pStyle w:val="Heading4"/>
        <w:rPr>
          <w:noProof w:val="0"/>
        </w:rPr>
      </w:pPr>
      <w:bookmarkStart w:id="221" w:name="_Toc401769794"/>
      <w:bookmarkStart w:id="222"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21"/>
      <w:r w:rsidR="00916BBE" w:rsidRPr="00621E63">
        <w:rPr>
          <w:noProof w:val="0"/>
        </w:rPr>
        <w:t>Alert Consumer</w:t>
      </w:r>
      <w:bookmarkEnd w:id="222"/>
    </w:p>
    <w:p w14:paraId="662E7AA8" w14:textId="77777777" w:rsidR="00C40FD5" w:rsidRPr="00621E63" w:rsidRDefault="00DD6930" w:rsidP="00C40FD5">
      <w:pPr>
        <w:pStyle w:val="BodyText"/>
      </w:pPr>
      <w:r>
        <w:object w:dxaOrig="1440" w:dyaOrig="1440" w14:anchorId="467EE58F">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10491714"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23" w:name="_Toc401769795"/>
      <w:bookmarkStart w:id="224"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23"/>
      <w:bookmarkEnd w:id="224"/>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25" w:name="_Toc401769796"/>
      <w:r w:rsidRPr="00621E63">
        <w:t xml:space="preserve"> </w:t>
      </w:r>
      <w:bookmarkEnd w:id="225"/>
    </w:p>
    <w:p w14:paraId="3F7DB082" w14:textId="02A10902" w:rsidR="009F4303" w:rsidRPr="00621E63" w:rsidRDefault="007023FB" w:rsidP="00123C7B">
      <w:pPr>
        <w:pStyle w:val="Heading5"/>
        <w:rPr>
          <w:noProof w:val="0"/>
        </w:rPr>
      </w:pPr>
      <w:bookmarkStart w:id="226" w:name="_Toc27063970"/>
      <w:r>
        <w:rPr>
          <w:noProof w:val="0"/>
        </w:rPr>
        <w:t xml:space="preserve">3.4.4.1.2 </w:t>
      </w:r>
      <w:r w:rsidR="009F4303" w:rsidRPr="00621E63">
        <w:rPr>
          <w:noProof w:val="0"/>
        </w:rPr>
        <w:t>PCD-04 Report Alert (ORU^R40^ORU_R40) static definition</w:t>
      </w:r>
      <w:bookmarkEnd w:id="226"/>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lastRenderedPageBreak/>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GK0c9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kJrXE+gAAAASAQAA&#13;&#10;DwAAAAAAAAAAAAAAAACOBAAAZHJzL2Rvd25yZXYueG1sUEsFBgAAAAAEAAQA8wAAAKMFAAAAAA==&#13;&#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HDIU/8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&#13;&#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27" w:name="_Toc401769798"/>
      <w:bookmarkStart w:id="228" w:name="_Toc27063971"/>
      <w:r>
        <w:rPr>
          <w:noProof w:val="0"/>
        </w:rPr>
        <w:t xml:space="preserve">3.4.4.1.3 </w:t>
      </w:r>
      <w:r w:rsidR="003D003E" w:rsidRPr="00621E63">
        <w:rPr>
          <w:noProof w:val="0"/>
        </w:rPr>
        <w:t>Trigger Events</w:t>
      </w:r>
      <w:bookmarkEnd w:id="227"/>
      <w:bookmarkEnd w:id="228"/>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29" w:name="_Toc401769799"/>
      <w:bookmarkStart w:id="230" w:name="_Toc27063972"/>
      <w:r>
        <w:rPr>
          <w:noProof w:val="0"/>
        </w:rPr>
        <w:t xml:space="preserve">3.4.4.1.4 </w:t>
      </w:r>
      <w:r w:rsidR="003D003E" w:rsidRPr="00621E63">
        <w:rPr>
          <w:noProof w:val="0"/>
        </w:rPr>
        <w:t>Message Semantics</w:t>
      </w:r>
      <w:bookmarkEnd w:id="229"/>
      <w:bookmarkEnd w:id="230"/>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31" w:name="_Toc401769800"/>
      <w:bookmarkStart w:id="232" w:name="_Toc27063973"/>
      <w:r>
        <w:rPr>
          <w:noProof w:val="0"/>
        </w:rPr>
        <w:lastRenderedPageBreak/>
        <w:t xml:space="preserve">3.4.4.1.5 </w:t>
      </w:r>
      <w:r w:rsidR="003D003E" w:rsidRPr="00621E63">
        <w:rPr>
          <w:noProof w:val="0"/>
        </w:rPr>
        <w:t>Expected Actions</w:t>
      </w:r>
      <w:bookmarkEnd w:id="231"/>
      <w:bookmarkEnd w:id="232"/>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33" w:name="_Toc401769801"/>
      <w:bookmarkStart w:id="234" w:name="_Toc27063974"/>
      <w:r>
        <w:rPr>
          <w:noProof w:val="0"/>
        </w:rPr>
        <w:t xml:space="preserve">3.4.4.1.6 </w:t>
      </w:r>
      <w:r w:rsidR="003D003E" w:rsidRPr="00621E63">
        <w:rPr>
          <w:noProof w:val="0"/>
        </w:rPr>
        <w:t>Security Considerations</w:t>
      </w:r>
      <w:bookmarkEnd w:id="233"/>
      <w:bookmarkEnd w:id="234"/>
    </w:p>
    <w:p w14:paraId="4ADC5BBA" w14:textId="77777777" w:rsidR="009F4303" w:rsidRPr="00621E6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2B7DBD2" w14:textId="197B61F5" w:rsidR="00D557B6" w:rsidRPr="00621E63" w:rsidRDefault="00D557B6" w:rsidP="00123C7B">
      <w:pPr>
        <w:pStyle w:val="Heading2"/>
        <w:rPr>
          <w:noProof w:val="0"/>
        </w:rPr>
      </w:pPr>
      <w:bookmarkStart w:id="235" w:name="_Toc27063975"/>
      <w:r w:rsidRPr="00621E63">
        <w:rPr>
          <w:noProof w:val="0"/>
        </w:rPr>
        <w:t>Report Alert Status</w:t>
      </w:r>
      <w:r w:rsidR="00BB3E0D" w:rsidRPr="00621E63">
        <w:rPr>
          <w:noProof w:val="0"/>
        </w:rPr>
        <w:t xml:space="preserve"> [PCD-05]</w:t>
      </w:r>
      <w:bookmarkEnd w:id="235"/>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36" w:name="_Toc27063976"/>
      <w:r w:rsidRPr="00621E63">
        <w:rPr>
          <w:noProof w:val="0"/>
        </w:rPr>
        <w:lastRenderedPageBreak/>
        <w:t>Scope</w:t>
      </w:r>
      <w:bookmarkEnd w:id="236"/>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37" w:name="_Toc27063977"/>
      <w:r w:rsidRPr="00621E63">
        <w:rPr>
          <w:noProof w:val="0"/>
        </w:rPr>
        <w:t>Use Case Roles</w:t>
      </w:r>
      <w:bookmarkEnd w:id="237"/>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38" w:name="_Toc27063978"/>
      <w:r w:rsidRPr="00621E63">
        <w:rPr>
          <w:noProof w:val="0"/>
        </w:rPr>
        <w:t>Referenced Standard</w:t>
      </w:r>
      <w:bookmarkEnd w:id="238"/>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39" w:name="_Toc27063979"/>
      <w:r>
        <w:rPr>
          <w:noProof w:val="0"/>
        </w:rPr>
        <w:t>Messages</w:t>
      </w:r>
      <w:bookmarkEnd w:id="239"/>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40" w:name="_Toc497485553"/>
      <w:bookmarkStart w:id="241" w:name="_Toc497485890"/>
      <w:bookmarkStart w:id="242" w:name="_Toc497486117"/>
      <w:bookmarkStart w:id="243" w:name="_Toc497486394"/>
      <w:bookmarkStart w:id="244" w:name="_Toc497486621"/>
      <w:bookmarkStart w:id="245" w:name="_Toc497493490"/>
      <w:bookmarkStart w:id="246" w:name="_Toc27063980"/>
      <w:bookmarkEnd w:id="240"/>
      <w:bookmarkEnd w:id="241"/>
      <w:bookmarkEnd w:id="242"/>
      <w:bookmarkEnd w:id="243"/>
      <w:bookmarkEnd w:id="244"/>
      <w:bookmarkEnd w:id="245"/>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46"/>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47" w:name="_Toc27063981"/>
      <w:r>
        <w:rPr>
          <w:noProof w:val="0"/>
        </w:rPr>
        <w:t xml:space="preserve">3.5.4.1.1 </w:t>
      </w:r>
      <w:r w:rsidR="00D557B6" w:rsidRPr="00621E63">
        <w:rPr>
          <w:noProof w:val="0"/>
        </w:rPr>
        <w:t>Trigger Events</w:t>
      </w:r>
      <w:bookmarkEnd w:id="247"/>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48" w:name="_Toc27063982"/>
      <w:r>
        <w:rPr>
          <w:noProof w:val="0"/>
        </w:rPr>
        <w:t xml:space="preserve">3.5.4.1.2 </w:t>
      </w:r>
      <w:r w:rsidR="00D557B6" w:rsidRPr="00621E63">
        <w:rPr>
          <w:noProof w:val="0"/>
        </w:rPr>
        <w:t>Message Semantics</w:t>
      </w:r>
      <w:bookmarkEnd w:id="248"/>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49" w:name="_Toc27063983"/>
      <w:r>
        <w:rPr>
          <w:noProof w:val="0"/>
        </w:rPr>
        <w:lastRenderedPageBreak/>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49"/>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50"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50"/>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621E63" w:rsidRDefault="002726AD">
            <w:pPr>
              <w:pStyle w:val="TableEntry"/>
              <w:keepNext/>
              <w:keepLines/>
            </w:pPr>
            <w:r>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621E63" w:rsidRDefault="00D557B6">
            <w:pPr>
              <w:pStyle w:val="TableEntry"/>
              <w:keepNext/>
              <w:keepLines/>
            </w:pPr>
            <w:r w:rsidRPr="00621E63">
              <w:t>[0..</w:t>
            </w:r>
            <w:r w:rsidR="002726AD">
              <w:t>1</w:t>
            </w:r>
            <w:r w:rsidRPr="00621E6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51" w:name="_Toc431232219"/>
      <w:bookmarkStart w:id="252" w:name="_Toc431237198"/>
      <w:bookmarkStart w:id="253" w:name="_Toc431238364"/>
      <w:bookmarkStart w:id="254" w:name="_Toc431288100"/>
      <w:bookmarkStart w:id="255" w:name="_Toc432168094"/>
      <w:bookmarkStart w:id="256" w:name="_Toc432421215"/>
      <w:bookmarkStart w:id="257" w:name="_Toc432514891"/>
      <w:bookmarkStart w:id="258" w:name="_Toc432516166"/>
      <w:bookmarkStart w:id="259" w:name="_Toc27063985"/>
      <w:bookmarkEnd w:id="251"/>
      <w:bookmarkEnd w:id="252"/>
      <w:bookmarkEnd w:id="253"/>
      <w:bookmarkEnd w:id="254"/>
      <w:bookmarkEnd w:id="255"/>
      <w:bookmarkEnd w:id="256"/>
      <w:bookmarkEnd w:id="257"/>
      <w:bookmarkEnd w:id="258"/>
      <w:r>
        <w:rPr>
          <w:noProof w:val="0"/>
        </w:rPr>
        <w:lastRenderedPageBreak/>
        <w:t xml:space="preserve">3.5.4.1.5 </w:t>
      </w:r>
      <w:r w:rsidR="00D557B6" w:rsidRPr="00621E63">
        <w:rPr>
          <w:noProof w:val="0"/>
        </w:rPr>
        <w:t>Expected Actions</w:t>
      </w:r>
      <w:bookmarkEnd w:id="259"/>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60" w:name="_Toc27063986"/>
      <w:r>
        <w:rPr>
          <w:noProof w:val="0"/>
        </w:rPr>
        <w:lastRenderedPageBreak/>
        <w:t xml:space="preserve">3.5.4.1.6 </w:t>
      </w:r>
      <w:r w:rsidR="00D557B6" w:rsidRPr="00621E63">
        <w:rPr>
          <w:noProof w:val="0"/>
        </w:rPr>
        <w:t>Security Considerations</w:t>
      </w:r>
      <w:bookmarkEnd w:id="260"/>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61" w:name="_Toc401770575"/>
      <w:bookmarkStart w:id="262" w:name="_Toc401770769"/>
      <w:bookmarkStart w:id="263" w:name="_Toc401770964"/>
      <w:bookmarkStart w:id="264" w:name="_Toc401771159"/>
      <w:bookmarkStart w:id="265" w:name="_Toc401771353"/>
      <w:bookmarkStart w:id="266" w:name="_Toc401771545"/>
      <w:bookmarkStart w:id="267" w:name="_Toc401771738"/>
      <w:bookmarkStart w:id="268" w:name="_Toc401771931"/>
      <w:bookmarkStart w:id="269" w:name="_Toc401772124"/>
      <w:bookmarkStart w:id="270" w:name="_Toc401772712"/>
      <w:bookmarkStart w:id="271" w:name="_Toc401773340"/>
      <w:bookmarkStart w:id="272" w:name="_Toc401774216"/>
      <w:bookmarkStart w:id="273" w:name="_Toc401769334"/>
      <w:bookmarkStart w:id="274" w:name="_Toc401769803"/>
      <w:bookmarkStart w:id="275" w:name="_Toc401770576"/>
      <w:bookmarkStart w:id="276" w:name="_Toc401770770"/>
      <w:bookmarkStart w:id="277" w:name="_Toc401770965"/>
      <w:bookmarkStart w:id="278" w:name="_Toc401771160"/>
      <w:bookmarkStart w:id="279" w:name="_Toc401771354"/>
      <w:bookmarkStart w:id="280" w:name="_Toc401771546"/>
      <w:bookmarkStart w:id="281" w:name="_Toc401771739"/>
      <w:bookmarkStart w:id="282" w:name="_Toc401771932"/>
      <w:bookmarkStart w:id="283" w:name="_Toc401772125"/>
      <w:bookmarkStart w:id="284" w:name="_Toc401772713"/>
      <w:bookmarkStart w:id="285" w:name="_Toc401773341"/>
      <w:bookmarkStart w:id="286" w:name="_Toc401774217"/>
      <w:bookmarkStart w:id="287" w:name="_Toc401769335"/>
      <w:bookmarkStart w:id="288" w:name="_Toc401769804"/>
      <w:bookmarkStart w:id="289" w:name="_Toc27063987"/>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621E63">
        <w:rPr>
          <w:noProof w:val="0"/>
        </w:rPr>
        <w:t>Disseminate Alert</w:t>
      </w:r>
      <w:bookmarkEnd w:id="287"/>
      <w:bookmarkEnd w:id="288"/>
      <w:r w:rsidR="00BB3E0D" w:rsidRPr="00621E63">
        <w:rPr>
          <w:noProof w:val="0"/>
        </w:rPr>
        <w:t xml:space="preserve"> [PCD-06]</w:t>
      </w:r>
      <w:bookmarkEnd w:id="289"/>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290" w:name="_Toc401769336"/>
      <w:bookmarkStart w:id="291" w:name="_Toc401769805"/>
      <w:bookmarkStart w:id="292" w:name="_Toc27063988"/>
      <w:r w:rsidRPr="00621E63">
        <w:rPr>
          <w:noProof w:val="0"/>
        </w:rPr>
        <w:t>Scope</w:t>
      </w:r>
      <w:bookmarkEnd w:id="290"/>
      <w:bookmarkEnd w:id="291"/>
      <w:bookmarkEnd w:id="292"/>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293" w:name="_Toc401769337"/>
      <w:bookmarkStart w:id="294" w:name="_Toc401769806"/>
      <w:bookmarkStart w:id="295" w:name="_Toc27063989"/>
      <w:r w:rsidRPr="00621E63">
        <w:rPr>
          <w:noProof w:val="0"/>
        </w:rPr>
        <w:t>Use Case Roles</w:t>
      </w:r>
      <w:bookmarkEnd w:id="293"/>
      <w:bookmarkEnd w:id="294"/>
      <w:bookmarkEnd w:id="295"/>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296" w:name="_Toc24650450"/>
      <w:bookmarkStart w:id="297" w:name="_Toc27052840"/>
      <w:bookmarkStart w:id="298" w:name="_Toc27053074"/>
      <w:bookmarkStart w:id="299" w:name="_Toc27060290"/>
      <w:bookmarkStart w:id="300" w:name="_Toc27061330"/>
      <w:bookmarkStart w:id="301" w:name="_Toc27061563"/>
      <w:bookmarkStart w:id="302" w:name="_Toc27061796"/>
      <w:bookmarkStart w:id="303" w:name="_Toc27062029"/>
      <w:bookmarkStart w:id="304" w:name="_Toc27062385"/>
      <w:bookmarkStart w:id="305" w:name="_Toc27063990"/>
      <w:bookmarkStart w:id="306" w:name="_Toc401769338"/>
      <w:bookmarkStart w:id="307" w:name="_Toc401769807"/>
      <w:bookmarkStart w:id="308" w:name="_Toc27063991"/>
      <w:bookmarkEnd w:id="296"/>
      <w:bookmarkEnd w:id="297"/>
      <w:bookmarkEnd w:id="298"/>
      <w:bookmarkEnd w:id="299"/>
      <w:bookmarkEnd w:id="300"/>
      <w:bookmarkEnd w:id="301"/>
      <w:bookmarkEnd w:id="302"/>
      <w:bookmarkEnd w:id="303"/>
      <w:bookmarkEnd w:id="304"/>
      <w:bookmarkEnd w:id="305"/>
      <w:r w:rsidRPr="00621E63">
        <w:rPr>
          <w:noProof w:val="0"/>
        </w:rPr>
        <w:lastRenderedPageBreak/>
        <w:t>Referenced Standard</w:t>
      </w:r>
      <w:bookmarkEnd w:id="306"/>
      <w:bookmarkEnd w:id="307"/>
      <w:bookmarkEnd w:id="308"/>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09" w:name="_Toc27063992"/>
      <w:r>
        <w:rPr>
          <w:noProof w:val="0"/>
        </w:rPr>
        <w:t>Messages</w:t>
      </w:r>
      <w:bookmarkEnd w:id="309"/>
    </w:p>
    <w:p w14:paraId="04118784" w14:textId="1D9FD952" w:rsidR="00B11855" w:rsidRPr="00621E63" w:rsidRDefault="007023FB" w:rsidP="000519C1">
      <w:pPr>
        <w:pStyle w:val="Heading4"/>
        <w:rPr>
          <w:noProof w:val="0"/>
        </w:rPr>
      </w:pPr>
      <w:bookmarkStart w:id="310" w:name="_Toc431232227"/>
      <w:bookmarkStart w:id="311" w:name="_Toc431237206"/>
      <w:bookmarkStart w:id="312" w:name="_Toc431238372"/>
      <w:bookmarkStart w:id="313" w:name="_Toc431288108"/>
      <w:bookmarkStart w:id="314" w:name="_Toc432168102"/>
      <w:bookmarkStart w:id="315" w:name="_Toc432421223"/>
      <w:bookmarkStart w:id="316" w:name="_Toc432514899"/>
      <w:bookmarkStart w:id="317" w:name="_Toc432516174"/>
      <w:bookmarkStart w:id="318" w:name="_Toc401769809"/>
      <w:bookmarkStart w:id="319" w:name="_Toc27063993"/>
      <w:bookmarkEnd w:id="310"/>
      <w:bookmarkEnd w:id="311"/>
      <w:bookmarkEnd w:id="312"/>
      <w:bookmarkEnd w:id="313"/>
      <w:bookmarkEnd w:id="314"/>
      <w:bookmarkEnd w:id="315"/>
      <w:bookmarkEnd w:id="316"/>
      <w:bookmarkEnd w:id="317"/>
      <w:r>
        <w:rPr>
          <w:noProof w:val="0"/>
        </w:rPr>
        <w:t xml:space="preserve">3.6.4.1 </w:t>
      </w:r>
      <w:r w:rsidR="009E2B46" w:rsidRPr="00621E63">
        <w:rPr>
          <w:noProof w:val="0"/>
        </w:rPr>
        <w:t>Alert Manager</w:t>
      </w:r>
      <w:r w:rsidR="003D003E" w:rsidRPr="00621E63">
        <w:rPr>
          <w:noProof w:val="0"/>
        </w:rPr>
        <w:t xml:space="preserve"> disseminate alert to </w:t>
      </w:r>
      <w:bookmarkEnd w:id="318"/>
      <w:r w:rsidR="00916BBE" w:rsidRPr="00621E63">
        <w:rPr>
          <w:noProof w:val="0"/>
        </w:rPr>
        <w:t>Alert Communicator</w:t>
      </w:r>
      <w:bookmarkEnd w:id="319"/>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20" w:name="_Toc401769810"/>
      <w:bookmarkStart w:id="321"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20"/>
      <w:bookmarkEnd w:id="321"/>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22" w:name="_Toc401769811"/>
      <w:bookmarkStart w:id="323"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22"/>
      <w:bookmarkEnd w:id="323"/>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24" w:name="_Toc401769812"/>
      <w:bookmarkStart w:id="325" w:name="_Toc27063996"/>
      <w:r>
        <w:rPr>
          <w:noProof w:val="0"/>
        </w:rPr>
        <w:t xml:space="preserve">3.6.4.1.3 </w:t>
      </w:r>
      <w:r w:rsidR="003D003E" w:rsidRPr="00621E63">
        <w:rPr>
          <w:noProof w:val="0"/>
        </w:rPr>
        <w:t>Trigger Events</w:t>
      </w:r>
      <w:bookmarkEnd w:id="324"/>
      <w:bookmarkEnd w:id="325"/>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26" w:name="_Toc401769813"/>
      <w:bookmarkStart w:id="327" w:name="_Toc27063997"/>
      <w:r>
        <w:rPr>
          <w:noProof w:val="0"/>
        </w:rPr>
        <w:t xml:space="preserve">3.6.4.1.4 </w:t>
      </w:r>
      <w:r w:rsidR="003D003E" w:rsidRPr="00621E63">
        <w:rPr>
          <w:noProof w:val="0"/>
        </w:rPr>
        <w:t>Message Semantics</w:t>
      </w:r>
      <w:bookmarkEnd w:id="326"/>
      <w:bookmarkEnd w:id="327"/>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28" w:name="_Toc401769814"/>
    </w:p>
    <w:p w14:paraId="6A425D43" w14:textId="22027D21" w:rsidR="00B11855" w:rsidRPr="00621E63" w:rsidRDefault="007023FB" w:rsidP="00123C7B">
      <w:pPr>
        <w:pStyle w:val="Heading5"/>
        <w:rPr>
          <w:noProof w:val="0"/>
        </w:rPr>
      </w:pPr>
      <w:bookmarkStart w:id="329" w:name="_Toc27063998"/>
      <w:r>
        <w:rPr>
          <w:noProof w:val="0"/>
        </w:rPr>
        <w:t xml:space="preserve">3.6.4.1.5 </w:t>
      </w:r>
      <w:r w:rsidR="003D003E" w:rsidRPr="00621E63">
        <w:rPr>
          <w:noProof w:val="0"/>
        </w:rPr>
        <w:t>Expected Actions</w:t>
      </w:r>
      <w:bookmarkEnd w:id="328"/>
      <w:bookmarkEnd w:id="329"/>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30" w:name="_Toc401769815"/>
      <w:bookmarkStart w:id="331" w:name="_Toc27063999"/>
      <w:r>
        <w:rPr>
          <w:noProof w:val="0"/>
        </w:rPr>
        <w:lastRenderedPageBreak/>
        <w:t xml:space="preserve">3.6.4.1.6 </w:t>
      </w:r>
      <w:r w:rsidR="003D003E" w:rsidRPr="00621E63">
        <w:rPr>
          <w:noProof w:val="0"/>
        </w:rPr>
        <w:t>Security Considerations</w:t>
      </w:r>
      <w:bookmarkEnd w:id="330"/>
      <w:bookmarkEnd w:id="331"/>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32" w:name="_Toc401769340"/>
      <w:bookmarkStart w:id="333" w:name="_Toc401769816"/>
      <w:bookmarkStart w:id="334" w:name="_Toc27064000"/>
      <w:r w:rsidRPr="00621E63">
        <w:rPr>
          <w:noProof w:val="0"/>
        </w:rPr>
        <w:t>Report Dissemination Alert Status</w:t>
      </w:r>
      <w:bookmarkEnd w:id="332"/>
      <w:bookmarkEnd w:id="333"/>
      <w:r w:rsidR="00BB3E0D" w:rsidRPr="00621E63">
        <w:rPr>
          <w:noProof w:val="0"/>
        </w:rPr>
        <w:t xml:space="preserve"> [PCD-07]</w:t>
      </w:r>
      <w:bookmarkEnd w:id="334"/>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35" w:name="_Toc401769341"/>
      <w:bookmarkStart w:id="336" w:name="_Toc401769817"/>
      <w:bookmarkStart w:id="337" w:name="_Toc27064001"/>
      <w:r w:rsidRPr="00621E63">
        <w:rPr>
          <w:noProof w:val="0"/>
        </w:rPr>
        <w:t>Scope</w:t>
      </w:r>
      <w:bookmarkEnd w:id="335"/>
      <w:bookmarkEnd w:id="336"/>
      <w:bookmarkEnd w:id="337"/>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38" w:name="_Toc401769342"/>
      <w:bookmarkStart w:id="339" w:name="_Toc401769818"/>
      <w:bookmarkStart w:id="340" w:name="_Toc27064002"/>
      <w:r w:rsidRPr="00621E63">
        <w:rPr>
          <w:noProof w:val="0"/>
        </w:rPr>
        <w:t>Use Case Roles</w:t>
      </w:r>
      <w:bookmarkEnd w:id="338"/>
      <w:bookmarkEnd w:id="339"/>
      <w:bookmarkEnd w:id="340"/>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41" w:name="_Toc431232238"/>
      <w:bookmarkStart w:id="342" w:name="_Toc431237217"/>
      <w:bookmarkStart w:id="343" w:name="_Toc431238383"/>
      <w:bookmarkStart w:id="344" w:name="_Toc431288119"/>
      <w:bookmarkStart w:id="345" w:name="_Toc432168113"/>
      <w:bookmarkStart w:id="346" w:name="_Toc432421234"/>
      <w:bookmarkStart w:id="347" w:name="_Toc432514910"/>
      <w:bookmarkStart w:id="348" w:name="_Toc432516185"/>
      <w:bookmarkStart w:id="349" w:name="_Toc401769343"/>
      <w:bookmarkStart w:id="350" w:name="_Toc401769819"/>
      <w:bookmarkEnd w:id="341"/>
      <w:bookmarkEnd w:id="342"/>
      <w:bookmarkEnd w:id="343"/>
      <w:bookmarkEnd w:id="344"/>
      <w:bookmarkEnd w:id="345"/>
      <w:bookmarkEnd w:id="346"/>
      <w:bookmarkEnd w:id="347"/>
      <w:bookmarkEnd w:id="348"/>
    </w:p>
    <w:p w14:paraId="3A659984" w14:textId="77777777" w:rsidR="00B11855" w:rsidRPr="00621E63" w:rsidRDefault="003D003E" w:rsidP="000519C1">
      <w:pPr>
        <w:pStyle w:val="Heading3"/>
        <w:rPr>
          <w:noProof w:val="0"/>
        </w:rPr>
      </w:pPr>
      <w:bookmarkStart w:id="351" w:name="_Toc27064003"/>
      <w:r w:rsidRPr="00621E63">
        <w:rPr>
          <w:noProof w:val="0"/>
        </w:rPr>
        <w:t>Referenced Standards</w:t>
      </w:r>
      <w:bookmarkEnd w:id="349"/>
      <w:bookmarkEnd w:id="350"/>
      <w:bookmarkEnd w:id="351"/>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52" w:name="_Toc27064004"/>
      <w:r>
        <w:rPr>
          <w:noProof w:val="0"/>
        </w:rPr>
        <w:t>Messages</w:t>
      </w:r>
      <w:bookmarkEnd w:id="352"/>
    </w:p>
    <w:p w14:paraId="25448632" w14:textId="1D88E28D" w:rsidR="00B11855" w:rsidRPr="00621E63" w:rsidRDefault="007023FB" w:rsidP="000519C1">
      <w:pPr>
        <w:pStyle w:val="Heading4"/>
        <w:rPr>
          <w:noProof w:val="0"/>
        </w:rPr>
      </w:pPr>
      <w:bookmarkStart w:id="353" w:name="_Toc401769821"/>
      <w:bookmarkStart w:id="354"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53"/>
      <w:r w:rsidR="009E2B46" w:rsidRPr="00621E63">
        <w:rPr>
          <w:noProof w:val="0"/>
        </w:rPr>
        <w:t>Alert Manager</w:t>
      </w:r>
      <w:bookmarkEnd w:id="354"/>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55" w:name="_Toc401769822"/>
      <w:bookmarkStart w:id="356" w:name="_Toc27064006"/>
      <w:r>
        <w:rPr>
          <w:noProof w:val="0"/>
        </w:rPr>
        <w:t xml:space="preserve">3.7.4.2 </w:t>
      </w:r>
      <w:r w:rsidR="003D003E" w:rsidRPr="00621E63">
        <w:rPr>
          <w:noProof w:val="0"/>
        </w:rPr>
        <w:t>Trigger Events</w:t>
      </w:r>
      <w:bookmarkEnd w:id="355"/>
      <w:bookmarkEnd w:id="356"/>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57" w:name="_Toc401769823"/>
      <w:bookmarkStart w:id="358" w:name="_Toc27064007"/>
      <w:r>
        <w:rPr>
          <w:noProof w:val="0"/>
        </w:rPr>
        <w:t xml:space="preserve">3.7.4.2.1 </w:t>
      </w:r>
      <w:r w:rsidR="003D003E" w:rsidRPr="00621E63">
        <w:rPr>
          <w:noProof w:val="0"/>
        </w:rPr>
        <w:t>Message Semantics</w:t>
      </w:r>
      <w:bookmarkEnd w:id="357"/>
      <w:bookmarkEnd w:id="358"/>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59" w:name="_Toc401769824"/>
      <w:bookmarkStart w:id="360"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59"/>
      <w:bookmarkEnd w:id="360"/>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61" w:name="_Toc401769825"/>
      <w:bookmarkStart w:id="362" w:name="_Toc27064009"/>
      <w:r>
        <w:rPr>
          <w:noProof w:val="0"/>
        </w:rPr>
        <w:lastRenderedPageBreak/>
        <w:t xml:space="preserve">3.7.4.2.3 </w:t>
      </w:r>
      <w:r w:rsidR="003D003E" w:rsidRPr="00621E63">
        <w:rPr>
          <w:noProof w:val="0"/>
        </w:rPr>
        <w:t>PCD-07 Report Dissemination Alert Status static definition</w:t>
      </w:r>
      <w:bookmarkEnd w:id="361"/>
      <w:bookmarkEnd w:id="362"/>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63" w:name="_Toc401769826"/>
      <w:bookmarkStart w:id="364" w:name="_Toc27064010"/>
      <w:r>
        <w:rPr>
          <w:noProof w:val="0"/>
        </w:rPr>
        <w:t xml:space="preserve">3.7.4.2.4 </w:t>
      </w:r>
      <w:r w:rsidR="003D003E" w:rsidRPr="00621E63">
        <w:rPr>
          <w:noProof w:val="0"/>
        </w:rPr>
        <w:t>Expected Actions</w:t>
      </w:r>
      <w:bookmarkEnd w:id="363"/>
      <w:bookmarkEnd w:id="364"/>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65" w:name="_Toc401769827"/>
      <w:bookmarkStart w:id="366" w:name="_Toc27064011"/>
      <w:r>
        <w:rPr>
          <w:noProof w:val="0"/>
        </w:rPr>
        <w:t xml:space="preserve">3.7.4.2.5 </w:t>
      </w:r>
      <w:r w:rsidR="003D003E" w:rsidRPr="00621E63">
        <w:rPr>
          <w:noProof w:val="0"/>
        </w:rPr>
        <w:t>Security Considerations</w:t>
      </w:r>
      <w:bookmarkEnd w:id="365"/>
      <w:bookmarkEnd w:id="366"/>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67" w:name="_Toc27064012"/>
      <w:r w:rsidRPr="00621E63">
        <w:rPr>
          <w:noProof w:val="0"/>
        </w:rPr>
        <w:t>[PCD-08] Reserved</w:t>
      </w:r>
      <w:bookmarkEnd w:id="367"/>
    </w:p>
    <w:p w14:paraId="0B58119B" w14:textId="5C7EA173" w:rsidR="00B11855" w:rsidRPr="00621E63" w:rsidRDefault="003D003E" w:rsidP="00123C7B">
      <w:pPr>
        <w:pStyle w:val="Heading2"/>
        <w:rPr>
          <w:noProof w:val="0"/>
        </w:rPr>
      </w:pPr>
      <w:bookmarkStart w:id="368" w:name="_Toc401770796"/>
      <w:bookmarkStart w:id="369" w:name="_Toc401770991"/>
      <w:bookmarkStart w:id="370" w:name="_Toc401771186"/>
      <w:bookmarkStart w:id="371" w:name="_Toc401771380"/>
      <w:bookmarkStart w:id="372" w:name="_Toc401771572"/>
      <w:bookmarkStart w:id="373" w:name="_Toc401771765"/>
      <w:bookmarkStart w:id="374" w:name="_Toc401771958"/>
      <w:bookmarkStart w:id="375" w:name="_Toc401772151"/>
      <w:bookmarkStart w:id="376" w:name="_Toc401772739"/>
      <w:bookmarkStart w:id="377" w:name="_Toc401773367"/>
      <w:bookmarkStart w:id="378" w:name="_Toc401774243"/>
      <w:bookmarkStart w:id="379" w:name="_Toc401769346"/>
      <w:bookmarkStart w:id="380" w:name="_Toc401769829"/>
      <w:bookmarkStart w:id="381" w:name="_Toc401770797"/>
      <w:bookmarkStart w:id="382" w:name="_Toc401770992"/>
      <w:bookmarkStart w:id="383" w:name="_Toc401771187"/>
      <w:bookmarkStart w:id="384" w:name="_Toc401771381"/>
      <w:bookmarkStart w:id="385" w:name="_Toc401771573"/>
      <w:bookmarkStart w:id="386" w:name="_Toc401771766"/>
      <w:bookmarkStart w:id="387" w:name="_Toc401771959"/>
      <w:bookmarkStart w:id="388" w:name="_Toc401772152"/>
      <w:bookmarkStart w:id="389" w:name="_Toc401772740"/>
      <w:bookmarkStart w:id="390" w:name="_Toc401773368"/>
      <w:bookmarkStart w:id="391" w:name="_Toc401774244"/>
      <w:bookmarkStart w:id="392" w:name="_Toc401769347"/>
      <w:bookmarkStart w:id="393" w:name="_Toc401769830"/>
      <w:bookmarkStart w:id="394" w:name="_Toc27064013"/>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r w:rsidRPr="00621E63">
        <w:rPr>
          <w:noProof w:val="0"/>
        </w:rPr>
        <w:t>Communicate IDC Observations</w:t>
      </w:r>
      <w:bookmarkEnd w:id="392"/>
      <w:bookmarkEnd w:id="393"/>
      <w:r w:rsidR="00BB3E0D" w:rsidRPr="00621E63">
        <w:rPr>
          <w:noProof w:val="0"/>
        </w:rPr>
        <w:t xml:space="preserve"> [PCD-09]</w:t>
      </w:r>
      <w:bookmarkEnd w:id="394"/>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395" w:name="_Toc401769348"/>
      <w:bookmarkStart w:id="396" w:name="_Toc401769831"/>
      <w:bookmarkStart w:id="397" w:name="_Toc27064014"/>
      <w:r w:rsidRPr="00621E63">
        <w:rPr>
          <w:noProof w:val="0"/>
        </w:rPr>
        <w:t>S</w:t>
      </w:r>
      <w:r w:rsidR="003D003E" w:rsidRPr="00621E63">
        <w:rPr>
          <w:noProof w:val="0"/>
        </w:rPr>
        <w:t>cope</w:t>
      </w:r>
      <w:bookmarkEnd w:id="395"/>
      <w:bookmarkEnd w:id="396"/>
      <w:bookmarkEnd w:id="397"/>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398" w:name="_Toc401769349"/>
      <w:bookmarkStart w:id="399" w:name="_Toc401769832"/>
      <w:bookmarkStart w:id="400" w:name="_Toc27064015"/>
      <w:r w:rsidRPr="00621E63">
        <w:rPr>
          <w:noProof w:val="0"/>
        </w:rPr>
        <w:t>Use Case Roles</w:t>
      </w:r>
      <w:bookmarkEnd w:id="398"/>
      <w:bookmarkEnd w:id="399"/>
      <w:bookmarkEnd w:id="400"/>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01" w:name="OLE_LINK11"/>
                              <w:bookmarkStart w:id="402" w:name="OLE_LINK12"/>
                              <w:bookmarkStart w:id="403" w:name="_Hlk497469695"/>
                              <w:bookmarkStart w:id="404" w:name="OLE_LINK13"/>
                              <w:bookmarkStart w:id="405" w:name="OLE_LINK14"/>
                              <w:bookmarkStart w:id="406" w:name="_Hlk497469698"/>
                              <w:r>
                                <w:t>Implantable Device</w:t>
                              </w:r>
                            </w:p>
                            <w:p w14:paraId="70DE4F20" w14:textId="152FF6C6" w:rsidR="00351E42" w:rsidRDefault="00351E42" w:rsidP="00CF5627">
                              <w:pPr>
                                <w:jc w:val="center"/>
                              </w:pPr>
                              <w:r>
                                <w:t xml:space="preserve">– Cardiac </w:t>
                              </w:r>
                              <w:bookmarkStart w:id="407" w:name="OLE_LINK9"/>
                              <w:bookmarkStart w:id="408" w:name="OLE_LINK10"/>
                              <w:r>
                                <w:t>–</w:t>
                              </w:r>
                              <w:bookmarkEnd w:id="407"/>
                              <w:bookmarkEnd w:id="408"/>
                            </w:p>
                            <w:p w14:paraId="0FF6C004" w14:textId="1B8E65F4" w:rsidR="00351E42" w:rsidRDefault="00351E42" w:rsidP="00CF5627">
                              <w:pPr>
                                <w:jc w:val="center"/>
                              </w:pPr>
                              <w:r>
                                <w:t xml:space="preserve"> Reporter</w:t>
                              </w:r>
                              <w:bookmarkEnd w:id="401"/>
                              <w:bookmarkEnd w:id="402"/>
                              <w:bookmarkEnd w:id="403"/>
                              <w:bookmarkEnd w:id="404"/>
                              <w:bookmarkEnd w:id="405"/>
                              <w:bookmarkEnd w:id="40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jc w:val="center"/>
                        </w:pPr>
                        <w:bookmarkStart w:id="409" w:name="OLE_LINK11"/>
                        <w:bookmarkStart w:id="410" w:name="OLE_LINK12"/>
                        <w:bookmarkStart w:id="411" w:name="_Hlk497469695"/>
                        <w:bookmarkStart w:id="412" w:name="OLE_LINK13"/>
                        <w:bookmarkStart w:id="413" w:name="OLE_LINK14"/>
                        <w:bookmarkStart w:id="414" w:name="_Hlk497469698"/>
                        <w:r>
                          <w:t>Implantable Device</w:t>
                        </w:r>
                      </w:p>
                      <w:p w14:paraId="70DE4F20" w14:textId="152FF6C6" w:rsidR="00351E42" w:rsidRDefault="00351E42" w:rsidP="00CF5627">
                        <w:pPr>
                          <w:jc w:val="center"/>
                        </w:pPr>
                        <w:r>
                          <w:t xml:space="preserve">– Cardiac </w:t>
                        </w:r>
                        <w:bookmarkStart w:id="415" w:name="OLE_LINK9"/>
                        <w:bookmarkStart w:id="416" w:name="OLE_LINK10"/>
                        <w:r>
                          <w:t>–</w:t>
                        </w:r>
                        <w:bookmarkEnd w:id="415"/>
                        <w:bookmarkEnd w:id="416"/>
                      </w:p>
                      <w:p w14:paraId="0FF6C004" w14:textId="1B8E65F4" w:rsidR="00351E42" w:rsidRDefault="00351E42" w:rsidP="00CF5627">
                        <w:pPr>
                          <w:jc w:val="center"/>
                        </w:pPr>
                        <w:r>
                          <w:t xml:space="preserve"> Reporter</w:t>
                        </w:r>
                        <w:bookmarkEnd w:id="409"/>
                        <w:bookmarkEnd w:id="410"/>
                        <w:bookmarkEnd w:id="411"/>
                        <w:bookmarkEnd w:id="412"/>
                        <w:bookmarkEnd w:id="413"/>
                        <w:bookmarkEnd w:id="414"/>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17" w:name="_Toc401769350"/>
      <w:bookmarkStart w:id="418" w:name="_Toc401769833"/>
      <w:bookmarkStart w:id="419" w:name="_Toc27064016"/>
      <w:r w:rsidRPr="00621E63">
        <w:rPr>
          <w:noProof w:val="0"/>
        </w:rPr>
        <w:t>Referenced Standard</w:t>
      </w:r>
      <w:bookmarkEnd w:id="417"/>
      <w:bookmarkEnd w:id="418"/>
      <w:bookmarkEnd w:id="419"/>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20" w:name="_Toc27064017"/>
      <w:r>
        <w:rPr>
          <w:noProof w:val="0"/>
        </w:rPr>
        <w:t>Messages</w:t>
      </w:r>
      <w:bookmarkEnd w:id="420"/>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21" w:name="_Toc401769835"/>
      <w:bookmarkStart w:id="422"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21"/>
      <w:bookmarkEnd w:id="422"/>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23" w:name="_Toc401769836"/>
      <w:bookmarkStart w:id="424" w:name="_Toc27064019"/>
      <w:r>
        <w:rPr>
          <w:noProof w:val="0"/>
        </w:rPr>
        <w:t xml:space="preserve">3.9.4.1.1 </w:t>
      </w:r>
      <w:r w:rsidR="003D003E" w:rsidRPr="00621E63">
        <w:rPr>
          <w:noProof w:val="0"/>
        </w:rPr>
        <w:t>Trigger Events</w:t>
      </w:r>
      <w:bookmarkEnd w:id="423"/>
      <w:bookmarkEnd w:id="424"/>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25" w:name="_Toc401769837"/>
      <w:bookmarkStart w:id="426" w:name="_Toc27064020"/>
      <w:r>
        <w:rPr>
          <w:noProof w:val="0"/>
        </w:rPr>
        <w:t xml:space="preserve">3.9.4.1.2 </w:t>
      </w:r>
      <w:r w:rsidR="003D003E" w:rsidRPr="00621E63">
        <w:rPr>
          <w:noProof w:val="0"/>
        </w:rPr>
        <w:t>Message Semantics</w:t>
      </w:r>
      <w:bookmarkEnd w:id="425"/>
      <w:bookmarkEnd w:id="426"/>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27" w:name="_Toc401769838"/>
      <w:bookmarkStart w:id="428" w:name="_Toc27064021"/>
      <w:r w:rsidRPr="00621E63">
        <w:rPr>
          <w:noProof w:val="0"/>
        </w:rPr>
        <w:t xml:space="preserve">3.9.4.1.2.1 </w:t>
      </w:r>
      <w:r w:rsidR="003D003E" w:rsidRPr="00621E63">
        <w:rPr>
          <w:noProof w:val="0"/>
        </w:rPr>
        <w:t>MSH Segment – Message Header</w:t>
      </w:r>
      <w:bookmarkEnd w:id="427"/>
      <w:bookmarkEnd w:id="428"/>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29" w:name="_Toc27064022"/>
      <w:r w:rsidRPr="00621E63">
        <w:rPr>
          <w:noProof w:val="0"/>
        </w:rPr>
        <w:t xml:space="preserve">3.9.4.1.2.2 </w:t>
      </w:r>
      <w:bookmarkStart w:id="430" w:name="_Toc401769839"/>
      <w:r w:rsidR="003D003E" w:rsidRPr="00621E63">
        <w:rPr>
          <w:noProof w:val="0"/>
        </w:rPr>
        <w:t>PID Segment – Patient Identification</w:t>
      </w:r>
      <w:bookmarkEnd w:id="429"/>
      <w:bookmarkEnd w:id="430"/>
    </w:p>
    <w:p w14:paraId="3EEE4DB9" w14:textId="77777777" w:rsidR="00B11855" w:rsidRPr="00621E63" w:rsidRDefault="003D003E" w:rsidP="00CF5627">
      <w:pPr>
        <w:pStyle w:val="TableTitle"/>
      </w:pPr>
      <w:bookmarkStart w:id="431" w:name="_Hlk497833174"/>
      <w:r w:rsidRPr="00621E63">
        <w:t>Table 3.9.4.1.2.2</w:t>
      </w:r>
      <w:r w:rsidR="005D79DE" w:rsidRPr="00621E63">
        <w:rPr>
          <w:rFonts w:eastAsia="MS Gothic"/>
        </w:rPr>
        <w:t>-</w:t>
      </w:r>
      <w:r w:rsidR="00E86B15" w:rsidRPr="00621E63">
        <w:t>1</w:t>
      </w:r>
      <w:r w:rsidRPr="00621E63">
        <w:t>: PID Segment</w:t>
      </w:r>
      <w:bookmarkEnd w:id="431"/>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32" w:name="_Toc401769840"/>
      <w:bookmarkStart w:id="433" w:name="_Toc27064023"/>
      <w:r w:rsidRPr="00621E63">
        <w:rPr>
          <w:noProof w:val="0"/>
        </w:rPr>
        <w:t xml:space="preserve">3.9.4.1.2.3 </w:t>
      </w:r>
      <w:r w:rsidR="003D003E" w:rsidRPr="00621E63">
        <w:rPr>
          <w:noProof w:val="0"/>
        </w:rPr>
        <w:t>PV1 Segment – Patient Visit (Optional)</w:t>
      </w:r>
      <w:bookmarkEnd w:id="432"/>
      <w:bookmarkEnd w:id="433"/>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34" w:name="_Toc401769841"/>
      <w:bookmarkStart w:id="435" w:name="_Toc27064024"/>
      <w:r w:rsidRPr="00621E63">
        <w:rPr>
          <w:noProof w:val="0"/>
        </w:rPr>
        <w:t xml:space="preserve">3.9.4.1.2.4 </w:t>
      </w:r>
      <w:r w:rsidR="003D003E" w:rsidRPr="00621E63">
        <w:rPr>
          <w:noProof w:val="0"/>
        </w:rPr>
        <w:t>OBR Segment – Observation Request</w:t>
      </w:r>
      <w:bookmarkEnd w:id="434"/>
      <w:bookmarkEnd w:id="435"/>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36" w:name="_Toc401769842"/>
      <w:bookmarkStart w:id="437" w:name="_Toc27064025"/>
      <w:r w:rsidRPr="00621E63">
        <w:rPr>
          <w:noProof w:val="0"/>
        </w:rPr>
        <w:lastRenderedPageBreak/>
        <w:t xml:space="preserve">3.9.4.1.2.5 </w:t>
      </w:r>
      <w:r w:rsidR="003D003E" w:rsidRPr="00621E63">
        <w:rPr>
          <w:noProof w:val="0"/>
        </w:rPr>
        <w:t>OBX Segments – Pulse Generator and Lead Observation Results</w:t>
      </w:r>
      <w:bookmarkEnd w:id="436"/>
      <w:bookmarkEnd w:id="437"/>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38" w:name="_Toc27064026"/>
      <w:r w:rsidRPr="00621E63">
        <w:rPr>
          <w:noProof w:val="0"/>
        </w:rPr>
        <w:t>3.9.4.1.2.6</w:t>
      </w:r>
      <w:r w:rsidR="00EB6E71" w:rsidRPr="00621E63">
        <w:rPr>
          <w:noProof w:val="0"/>
        </w:rPr>
        <w:t xml:space="preserve"> </w:t>
      </w:r>
      <w:bookmarkStart w:id="439" w:name="_Toc401769843"/>
      <w:r w:rsidR="003D003E" w:rsidRPr="00621E63">
        <w:rPr>
          <w:noProof w:val="0"/>
        </w:rPr>
        <w:t>IEEE 1073.1.1.3 IDC term mapping to OBX segment</w:t>
      </w:r>
      <w:bookmarkEnd w:id="438"/>
      <w:bookmarkEnd w:id="439"/>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40" w:name="_Toc27064027"/>
      <w:r w:rsidRPr="00621E63">
        <w:rPr>
          <w:noProof w:val="0"/>
        </w:rPr>
        <w:t>3.9.4.1.2.7</w:t>
      </w:r>
      <w:r w:rsidR="00EB6E71" w:rsidRPr="00621E63">
        <w:rPr>
          <w:noProof w:val="0"/>
        </w:rPr>
        <w:t xml:space="preserve"> </w:t>
      </w:r>
      <w:bookmarkStart w:id="441" w:name="_Toc401769844"/>
      <w:r w:rsidR="003D003E" w:rsidRPr="00621E63">
        <w:rPr>
          <w:noProof w:val="0"/>
        </w:rPr>
        <w:t>OBX Segment with Encapsulated PDF or Reference Pointer to External Report [Optional]</w:t>
      </w:r>
      <w:bookmarkEnd w:id="440"/>
      <w:bookmarkEnd w:id="441"/>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42" w:name="_Toc27064028"/>
      <w:r w:rsidRPr="00621E63">
        <w:rPr>
          <w:noProof w:val="0"/>
        </w:rPr>
        <w:t>3.9.4.1.2.8</w:t>
      </w:r>
      <w:r w:rsidR="00EB6E71" w:rsidRPr="00621E63">
        <w:rPr>
          <w:noProof w:val="0"/>
        </w:rPr>
        <w:t xml:space="preserve"> </w:t>
      </w:r>
      <w:bookmarkStart w:id="443" w:name="_Toc401769845"/>
      <w:r w:rsidR="003D003E" w:rsidRPr="00621E63">
        <w:rPr>
          <w:noProof w:val="0"/>
        </w:rPr>
        <w:t>NTE Segment – Notes and Comments [Optional]</w:t>
      </w:r>
      <w:bookmarkEnd w:id="442"/>
      <w:bookmarkEnd w:id="443"/>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44" w:name="_Toc27064029"/>
      <w:r w:rsidRPr="00621E63">
        <w:rPr>
          <w:noProof w:val="0"/>
        </w:rPr>
        <w:t>3.9.4.1.3 Expected Actions</w:t>
      </w:r>
      <w:bookmarkEnd w:id="444"/>
    </w:p>
    <w:p w14:paraId="2AE7BB83" w14:textId="77777777" w:rsidR="00B11855" w:rsidRPr="00621E63" w:rsidRDefault="00855E3C" w:rsidP="00123C7B">
      <w:pPr>
        <w:pStyle w:val="Heading6"/>
        <w:numPr>
          <w:ilvl w:val="0"/>
          <w:numId w:val="0"/>
        </w:numPr>
        <w:rPr>
          <w:noProof w:val="0"/>
        </w:rPr>
      </w:pPr>
      <w:bookmarkStart w:id="445" w:name="_Toc27064030"/>
      <w:r w:rsidRPr="00621E63">
        <w:rPr>
          <w:noProof w:val="0"/>
        </w:rPr>
        <w:t>3</w:t>
      </w:r>
      <w:r w:rsidR="00A9614E" w:rsidRPr="00621E63">
        <w:rPr>
          <w:noProof w:val="0"/>
        </w:rPr>
        <w:t>.9.4.1.3.1</w:t>
      </w:r>
      <w:r w:rsidR="00EB6E71" w:rsidRPr="00621E63">
        <w:rPr>
          <w:noProof w:val="0"/>
        </w:rPr>
        <w:t xml:space="preserve"> </w:t>
      </w:r>
      <w:bookmarkStart w:id="446" w:name="_Toc401769847"/>
      <w:r w:rsidR="003D003E" w:rsidRPr="00621E63">
        <w:rPr>
          <w:noProof w:val="0"/>
        </w:rPr>
        <w:t>Implantable Device – Cardiac – Consumer</w:t>
      </w:r>
      <w:bookmarkEnd w:id="445"/>
      <w:bookmarkEnd w:id="446"/>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47" w:name="_Toc401769352"/>
      <w:bookmarkStart w:id="448" w:name="_Toc401769848"/>
      <w:bookmarkStart w:id="449" w:name="_Toc27064031"/>
      <w:r w:rsidRPr="00621E63">
        <w:rPr>
          <w:noProof w:val="0"/>
        </w:rPr>
        <w:t>Security Considerations</w:t>
      </w:r>
      <w:bookmarkEnd w:id="447"/>
      <w:bookmarkEnd w:id="448"/>
      <w:bookmarkEnd w:id="449"/>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50" w:name="_Toc371555173"/>
      <w:bookmarkStart w:id="451" w:name="_Toc436215465"/>
      <w:bookmarkStart w:id="452" w:name="_Toc27064032"/>
      <w:bookmarkStart w:id="453" w:name="_Hlk23879684"/>
      <w:r w:rsidRPr="00621E63">
        <w:rPr>
          <w:noProof w:val="0"/>
        </w:rPr>
        <w:t>3.10 Communicate Infusion Event Data</w:t>
      </w:r>
      <w:bookmarkEnd w:id="450"/>
      <w:bookmarkEnd w:id="451"/>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52"/>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54" w:name="_Toc371555174"/>
      <w:bookmarkStart w:id="455" w:name="_Toc436215466"/>
      <w:bookmarkStart w:id="456" w:name="_Toc27064033"/>
      <w:r w:rsidRPr="00621E63">
        <w:rPr>
          <w:noProof w:val="0"/>
        </w:rPr>
        <w:t>3.10.1 Scope</w:t>
      </w:r>
      <w:bookmarkEnd w:id="454"/>
      <w:bookmarkEnd w:id="455"/>
      <w:bookmarkEnd w:id="456"/>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03B2A250" w:rsidR="008630D6" w:rsidRPr="00621E63" w:rsidRDefault="00334399" w:rsidP="008630D6">
      <w:pPr>
        <w:pStyle w:val="Heading3"/>
        <w:numPr>
          <w:ilvl w:val="0"/>
          <w:numId w:val="0"/>
        </w:numPr>
        <w:rPr>
          <w:noProof w:val="0"/>
        </w:rPr>
      </w:pPr>
      <w:bookmarkStart w:id="457" w:name="_Toc371555175"/>
      <w:bookmarkStart w:id="458" w:name="_Toc436215467"/>
      <w:bookmarkStart w:id="459" w:name="_Toc27064034"/>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&#13;&#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7;width:15526;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7;width:1600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57"/>
      <w:bookmarkEnd w:id="458"/>
      <w:bookmarkEnd w:id="459"/>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60" w:name="_Toc371555176"/>
      <w:bookmarkStart w:id="461" w:name="_Toc436215468"/>
      <w:bookmarkStart w:id="462" w:name="_Toc27064035"/>
      <w:r w:rsidRPr="00621E63">
        <w:rPr>
          <w:noProof w:val="0"/>
        </w:rPr>
        <w:t>3.10.3 Referenced Standard</w:t>
      </w:r>
      <w:bookmarkEnd w:id="460"/>
      <w:bookmarkEnd w:id="461"/>
      <w:bookmarkEnd w:id="462"/>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63" w:name="_Toc371555177"/>
      <w:bookmarkStart w:id="464" w:name="_Toc436215469"/>
      <w:bookmarkStart w:id="465" w:name="_Toc27064036"/>
      <w:r w:rsidRPr="00621E63">
        <w:rPr>
          <w:noProof w:val="0"/>
        </w:rPr>
        <w:lastRenderedPageBreak/>
        <w:t xml:space="preserve">3.10.4 </w:t>
      </w:r>
      <w:bookmarkEnd w:id="463"/>
      <w:bookmarkEnd w:id="464"/>
      <w:r w:rsidR="00AE47C1">
        <w:rPr>
          <w:noProof w:val="0"/>
        </w:rPr>
        <w:t>Messages</w:t>
      </w:r>
      <w:bookmarkEnd w:id="465"/>
    </w:p>
    <w:p w14:paraId="1DF1EEC6" w14:textId="73762B1F" w:rsidR="008E1C27" w:rsidRPr="00621E63" w:rsidRDefault="008E1C27" w:rsidP="005B0C7C">
      <w:pPr>
        <w:pStyle w:val="BodyText"/>
      </w:pPr>
      <w:bookmarkStart w:id="466" w:name="_Toc296670674"/>
      <w:bookmarkStart w:id="467" w:name="_Toc296672954"/>
      <w:bookmarkStart w:id="468" w:name="_Toc296674778"/>
      <w:bookmarkStart w:id="469" w:name="_Toc296674823"/>
      <w:bookmarkStart w:id="470" w:name="_Toc296676117"/>
      <w:bookmarkStart w:id="471" w:name="_Toc296676171"/>
      <w:bookmarkStart w:id="472" w:name="_Toc296676336"/>
      <w:bookmarkStart w:id="473" w:name="_Toc296682354"/>
      <w:bookmarkStart w:id="474" w:name="_Toc296682546"/>
      <w:bookmarkStart w:id="475" w:name="_Toc300744903"/>
      <w:bookmarkStart w:id="476" w:name="_Toc343249555"/>
      <w:bookmarkStart w:id="477" w:name="_Toc343763944"/>
      <w:bookmarkStart w:id="478" w:name="_Toc343764025"/>
      <w:bookmarkStart w:id="479" w:name="_Toc343764431"/>
      <w:bookmarkStart w:id="480" w:name="_Toc343764507"/>
      <w:bookmarkStart w:id="481" w:name="_Toc391389152"/>
      <w:bookmarkStart w:id="482" w:name="_Toc391389214"/>
      <w:bookmarkStart w:id="483" w:name="_Toc391389517"/>
      <w:bookmarkStart w:id="484" w:name="_Toc427599800"/>
      <w:bookmarkStart w:id="485" w:name="_Toc428368389"/>
      <w:bookmarkStart w:id="486" w:name="_Toc435451613"/>
      <w:bookmarkStart w:id="487" w:name="_Toc435452938"/>
      <w:bookmarkStart w:id="488" w:name="_Toc435619339"/>
      <w:bookmarkStart w:id="489" w:name="_Toc436212039"/>
      <w:bookmarkStart w:id="490"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AVhHgT3QMAAMUUAAAOAAAAAAAAAAAAAAAAAC4CAABkcnMvZTJvRG9jLnhtbFBLAQItABQA&#13;&#10;BgAIAAAAIQDcbePE4gAAAAwBAAAPAAAAAAAAAAAAAAAAADcGAABkcnMvZG93bnJldi54bWxQSwUG&#13;&#10;AAAAAAQABADzAAAARg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491" w:name="_Toc343764508"/>
      <w:bookmarkStart w:id="492" w:name="_Toc371555178"/>
      <w:bookmarkStart w:id="493"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494" w:name="_Toc27064037"/>
      <w:r w:rsidRPr="00621E63">
        <w:rPr>
          <w:bCs/>
          <w:noProof w:val="0"/>
        </w:rPr>
        <w:t>3.10.4.1 Communicate Infusion Event Data</w:t>
      </w:r>
      <w:bookmarkEnd w:id="491"/>
      <w:bookmarkEnd w:id="492"/>
      <w:bookmarkEnd w:id="493"/>
      <w:bookmarkEnd w:id="494"/>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495" w:name="_Toc343764509"/>
      <w:bookmarkStart w:id="496" w:name="_Toc371555179"/>
      <w:bookmarkStart w:id="497" w:name="_Toc436215472"/>
      <w:bookmarkStart w:id="498" w:name="_Toc27064038"/>
      <w:r w:rsidRPr="00621E63">
        <w:rPr>
          <w:bCs/>
          <w:noProof w:val="0"/>
        </w:rPr>
        <w:t>3.10.4.1.1 Trigger Events</w:t>
      </w:r>
      <w:bookmarkEnd w:id="495"/>
      <w:bookmarkEnd w:id="496"/>
      <w:bookmarkEnd w:id="497"/>
      <w:bookmarkEnd w:id="498"/>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499" w:name="_Toc343764510"/>
      <w:bookmarkStart w:id="500" w:name="_Toc371555180"/>
      <w:bookmarkStart w:id="501" w:name="_Toc436215473"/>
      <w:bookmarkStart w:id="502" w:name="_Toc27064039"/>
      <w:r w:rsidRPr="00621E63">
        <w:rPr>
          <w:bCs/>
          <w:noProof w:val="0"/>
        </w:rPr>
        <w:t>3.10.4.1.2 Message Semantics</w:t>
      </w:r>
      <w:bookmarkEnd w:id="499"/>
      <w:bookmarkEnd w:id="500"/>
      <w:bookmarkEnd w:id="501"/>
      <w:bookmarkEnd w:id="502"/>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03" w:name="_Toc343764511"/>
      <w:bookmarkStart w:id="504" w:name="_Toc371555181"/>
      <w:bookmarkStart w:id="505" w:name="_Toc436215474"/>
      <w:bookmarkStart w:id="506" w:name="_Toc27064040"/>
      <w:r w:rsidRPr="00621E63">
        <w:rPr>
          <w:bCs/>
          <w:noProof w:val="0"/>
        </w:rPr>
        <w:t>3.10.4.1.3 Expected Actions</w:t>
      </w:r>
      <w:bookmarkEnd w:id="503"/>
      <w:bookmarkEnd w:id="504"/>
      <w:bookmarkEnd w:id="505"/>
      <w:bookmarkEnd w:id="506"/>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53"/>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507" w:name="_Toc27064041"/>
      <w:bookmarkStart w:id="508" w:name="_Toc400638436"/>
      <w:bookmarkStart w:id="509" w:name="_Toc401769849"/>
      <w:r w:rsidRPr="00621E63">
        <w:lastRenderedPageBreak/>
        <w:t>Appendices</w:t>
      </w:r>
      <w:bookmarkEnd w:id="507"/>
    </w:p>
    <w:p w14:paraId="15473530" w14:textId="64DB8A60" w:rsidR="00EB6E71" w:rsidRPr="00621E63" w:rsidRDefault="00800492" w:rsidP="00B34AEB">
      <w:pPr>
        <w:pStyle w:val="Heading1"/>
        <w:numPr>
          <w:ilvl w:val="0"/>
          <w:numId w:val="0"/>
        </w:numPr>
        <w:rPr>
          <w:noProof w:val="0"/>
        </w:rPr>
      </w:pPr>
      <w:bookmarkStart w:id="510" w:name="_Toc27064042"/>
      <w:r w:rsidRPr="00621E63">
        <w:rPr>
          <w:noProof w:val="0"/>
        </w:rPr>
        <w:lastRenderedPageBreak/>
        <w:t xml:space="preserve">Appendix A </w:t>
      </w:r>
      <w:r w:rsidR="00EB6E71" w:rsidRPr="00621E63">
        <w:rPr>
          <w:noProof w:val="0"/>
        </w:rPr>
        <w:t>Mapping ISO/IEEE 11073 Domain Information Model to HL7</w:t>
      </w:r>
      <w:bookmarkEnd w:id="508"/>
      <w:bookmarkEnd w:id="509"/>
      <w:bookmarkEnd w:id="510"/>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11" w:name="_Ref272321238"/>
      <w:bookmarkStart w:id="512" w:name="_Toc401769850"/>
      <w:bookmarkStart w:id="513"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11"/>
      <w:bookmarkEnd w:id="512"/>
      <w:bookmarkEnd w:id="513"/>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14" w:name="_Ref400458280"/>
      <w:bookmarkStart w:id="515" w:name="_Toc401769851"/>
      <w:bookmarkStart w:id="516" w:name="_Toc27064044"/>
      <w:r w:rsidRPr="00621E63">
        <w:rPr>
          <w:noProof w:val="0"/>
        </w:rPr>
        <w:lastRenderedPageBreak/>
        <w:t xml:space="preserve">Appendix B </w:t>
      </w:r>
      <w:r w:rsidR="003D003E" w:rsidRPr="00621E63">
        <w:rPr>
          <w:noProof w:val="0"/>
        </w:rPr>
        <w:t>Common Segment Descriptions</w:t>
      </w:r>
      <w:bookmarkEnd w:id="514"/>
      <w:bookmarkEnd w:id="515"/>
      <w:bookmarkEnd w:id="516"/>
    </w:p>
    <w:p w14:paraId="4ED34AEB" w14:textId="0405DDD3" w:rsidR="00B11855" w:rsidRPr="00621E63" w:rsidRDefault="00800492" w:rsidP="00B34AEB">
      <w:pPr>
        <w:pStyle w:val="Heading2"/>
        <w:numPr>
          <w:ilvl w:val="0"/>
          <w:numId w:val="0"/>
        </w:numPr>
        <w:rPr>
          <w:noProof w:val="0"/>
        </w:rPr>
      </w:pPr>
      <w:bookmarkStart w:id="517" w:name="_Toc401769852"/>
      <w:bookmarkStart w:id="518" w:name="_Toc27064045"/>
      <w:r w:rsidRPr="00621E63">
        <w:rPr>
          <w:noProof w:val="0"/>
        </w:rPr>
        <w:t xml:space="preserve">B.1 </w:t>
      </w:r>
      <w:r w:rsidR="003D003E" w:rsidRPr="00621E63">
        <w:rPr>
          <w:noProof w:val="0"/>
        </w:rPr>
        <w:t>MSH – Message Header Segment</w:t>
      </w:r>
      <w:bookmarkEnd w:id="517"/>
      <w:bookmarkEnd w:id="518"/>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19"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19"/>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lastRenderedPageBreak/>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E83F03"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E83F03"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E83F03"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lastRenderedPageBreak/>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20" w:name="_Toc497485609"/>
      <w:bookmarkStart w:id="521" w:name="_Toc497485946"/>
      <w:bookmarkStart w:id="522" w:name="_Toc497486173"/>
      <w:bookmarkStart w:id="523" w:name="_Toc497486450"/>
      <w:bookmarkStart w:id="524" w:name="_Toc497486677"/>
      <w:bookmarkStart w:id="525" w:name="_Toc497493546"/>
      <w:bookmarkStart w:id="526" w:name="_Toc431237252"/>
      <w:bookmarkStart w:id="527" w:name="_Toc431238418"/>
      <w:bookmarkStart w:id="528" w:name="_Toc431288154"/>
      <w:bookmarkStart w:id="529" w:name="_Toc432168148"/>
      <w:bookmarkStart w:id="530" w:name="_Toc432421269"/>
      <w:bookmarkStart w:id="531" w:name="_Toc432514945"/>
      <w:bookmarkStart w:id="532" w:name="_Toc432516220"/>
      <w:bookmarkStart w:id="533" w:name="_Toc428881932"/>
      <w:bookmarkStart w:id="534" w:name="_Toc428883215"/>
      <w:bookmarkStart w:id="535" w:name="_Toc428883418"/>
      <w:bookmarkStart w:id="536" w:name="_Toc428884932"/>
      <w:bookmarkStart w:id="537" w:name="_Toc428889167"/>
      <w:bookmarkStart w:id="538" w:name="_Toc401769854"/>
      <w:bookmarkStart w:id="539" w:name="_Toc27064046"/>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sidRPr="00621E63">
        <w:rPr>
          <w:noProof w:val="0"/>
        </w:rPr>
        <w:t xml:space="preserve">B.2 </w:t>
      </w:r>
      <w:r w:rsidR="003D003E" w:rsidRPr="00621E63">
        <w:rPr>
          <w:noProof w:val="0"/>
        </w:rPr>
        <w:t>MSA – Message Acknowledgement Segment</w:t>
      </w:r>
      <w:bookmarkEnd w:id="538"/>
      <w:bookmarkEnd w:id="539"/>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40" w:name="_Toc401769855"/>
      <w:bookmarkStart w:id="541" w:name="_Toc27064047"/>
      <w:r w:rsidRPr="00621E63">
        <w:rPr>
          <w:noProof w:val="0"/>
        </w:rPr>
        <w:lastRenderedPageBreak/>
        <w:t xml:space="preserve">B.3 </w:t>
      </w:r>
      <w:r w:rsidR="003D003E" w:rsidRPr="00621E63">
        <w:rPr>
          <w:noProof w:val="0"/>
        </w:rPr>
        <w:t>ERR – Error Segment</w:t>
      </w:r>
      <w:bookmarkEnd w:id="540"/>
      <w:bookmarkEnd w:id="541"/>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42" w:name="_Toc401769856"/>
      <w:bookmarkStart w:id="543" w:name="_Toc27064048"/>
      <w:r w:rsidRPr="00621E63">
        <w:rPr>
          <w:noProof w:val="0"/>
        </w:rPr>
        <w:t xml:space="preserve">B.4 </w:t>
      </w:r>
      <w:r w:rsidR="003D003E" w:rsidRPr="00621E63">
        <w:rPr>
          <w:noProof w:val="0"/>
        </w:rPr>
        <w:t>NTE - Notes and Comment Segment</w:t>
      </w:r>
      <w:bookmarkEnd w:id="542"/>
      <w:bookmarkEnd w:id="543"/>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44" w:name="_Toc401769857"/>
      <w:bookmarkStart w:id="545" w:name="_Toc27064049"/>
      <w:r w:rsidRPr="00621E63">
        <w:rPr>
          <w:noProof w:val="0"/>
        </w:rPr>
        <w:t xml:space="preserve">B.5 </w:t>
      </w:r>
      <w:r w:rsidR="003D003E" w:rsidRPr="00621E63">
        <w:rPr>
          <w:noProof w:val="0"/>
        </w:rPr>
        <w:t>PID - Patient Identification segment</w:t>
      </w:r>
      <w:bookmarkEnd w:id="544"/>
      <w:bookmarkEnd w:id="545"/>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46" w:name="_Toc428883222"/>
      <w:bookmarkStart w:id="547" w:name="_Toc428883425"/>
      <w:bookmarkStart w:id="548" w:name="_Toc428884939"/>
      <w:bookmarkStart w:id="549" w:name="_Toc428889174"/>
      <w:bookmarkStart w:id="550" w:name="_Toc429498849"/>
      <w:bookmarkStart w:id="551" w:name="_Toc429499740"/>
      <w:bookmarkStart w:id="552" w:name="_Toc429499971"/>
      <w:bookmarkStart w:id="553" w:name="_Toc429730287"/>
      <w:bookmarkStart w:id="554" w:name="_Toc428883223"/>
      <w:bookmarkStart w:id="555" w:name="_Toc428883426"/>
      <w:bookmarkStart w:id="556" w:name="_Toc428884940"/>
      <w:bookmarkStart w:id="557" w:name="_Toc428889175"/>
      <w:bookmarkStart w:id="558" w:name="_Toc429498850"/>
      <w:bookmarkStart w:id="559" w:name="_Toc429499741"/>
      <w:bookmarkStart w:id="560" w:name="_Toc429499972"/>
      <w:bookmarkStart w:id="561" w:name="_Toc429730288"/>
      <w:bookmarkStart w:id="562" w:name="_Toc428883224"/>
      <w:bookmarkStart w:id="563" w:name="_Toc428883427"/>
      <w:bookmarkStart w:id="564" w:name="_Toc428884941"/>
      <w:bookmarkStart w:id="565" w:name="_Toc428889176"/>
      <w:bookmarkStart w:id="566" w:name="_Toc429498851"/>
      <w:bookmarkStart w:id="567" w:name="_Toc429499742"/>
      <w:bookmarkStart w:id="568" w:name="_Toc429499973"/>
      <w:bookmarkStart w:id="569" w:name="_Toc429730289"/>
      <w:bookmarkStart w:id="570" w:name="_Toc428883225"/>
      <w:bookmarkStart w:id="571" w:name="_Toc428883428"/>
      <w:bookmarkStart w:id="572" w:name="_Toc428884942"/>
      <w:bookmarkStart w:id="573" w:name="_Toc428889177"/>
      <w:bookmarkStart w:id="574" w:name="_Toc429498852"/>
      <w:bookmarkStart w:id="575" w:name="_Toc429499743"/>
      <w:bookmarkStart w:id="576" w:name="_Toc429499974"/>
      <w:bookmarkStart w:id="577" w:name="_Toc429730290"/>
      <w:bookmarkStart w:id="578" w:name="_Toc428883226"/>
      <w:bookmarkStart w:id="579" w:name="_Toc428883429"/>
      <w:bookmarkStart w:id="580" w:name="_Toc428884943"/>
      <w:bookmarkStart w:id="581" w:name="_Toc428889178"/>
      <w:bookmarkStart w:id="582" w:name="_Toc429498853"/>
      <w:bookmarkStart w:id="583" w:name="_Toc429499744"/>
      <w:bookmarkStart w:id="584" w:name="_Toc429499975"/>
      <w:bookmarkStart w:id="585" w:name="_Toc429730291"/>
      <w:bookmarkStart w:id="586" w:name="_Toc428883227"/>
      <w:bookmarkStart w:id="587" w:name="_Toc428883430"/>
      <w:bookmarkStart w:id="588" w:name="_Toc428884944"/>
      <w:bookmarkStart w:id="589" w:name="_Toc428889179"/>
      <w:bookmarkStart w:id="590" w:name="_Toc429498854"/>
      <w:bookmarkStart w:id="591" w:name="_Toc429499745"/>
      <w:bookmarkStart w:id="592" w:name="_Toc429499976"/>
      <w:bookmarkStart w:id="593" w:name="_Toc429730292"/>
      <w:bookmarkStart w:id="594" w:name="_Toc401769858"/>
      <w:bookmarkStart w:id="595" w:name="_Toc27064050"/>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r w:rsidRPr="00621E63">
        <w:rPr>
          <w:noProof w:val="0"/>
        </w:rPr>
        <w:t xml:space="preserve">B.5.1 </w:t>
      </w:r>
      <w:r w:rsidR="003D003E" w:rsidRPr="00621E63">
        <w:rPr>
          <w:noProof w:val="0"/>
        </w:rPr>
        <w:t xml:space="preserve">PID Segment requirements for ACM Transaction </w:t>
      </w:r>
      <w:bookmarkEnd w:id="594"/>
      <w:r w:rsidR="00647994" w:rsidRPr="00621E63">
        <w:rPr>
          <w:noProof w:val="0"/>
        </w:rPr>
        <w:t>PCD-04</w:t>
      </w:r>
      <w:bookmarkEnd w:id="595"/>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596" w:name="_Toc401769859"/>
      <w:bookmarkStart w:id="597" w:name="_Toc27064051"/>
      <w:r w:rsidRPr="00621E63">
        <w:rPr>
          <w:noProof w:val="0"/>
        </w:rPr>
        <w:t xml:space="preserve">B.6 </w:t>
      </w:r>
      <w:r w:rsidR="003D003E" w:rsidRPr="00621E63">
        <w:rPr>
          <w:noProof w:val="0"/>
        </w:rPr>
        <w:t>PV1 - Patient Visit Segment</w:t>
      </w:r>
      <w:bookmarkEnd w:id="596"/>
      <w:bookmarkEnd w:id="597"/>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DD6930"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598" w:name="_Toc401769860"/>
      <w:bookmarkStart w:id="599" w:name="_Toc27064052"/>
      <w:r w:rsidRPr="00621E63">
        <w:rPr>
          <w:noProof w:val="0"/>
        </w:rPr>
        <w:t xml:space="preserve">B.6.1 </w:t>
      </w:r>
      <w:r w:rsidR="003D003E" w:rsidRPr="00621E63">
        <w:rPr>
          <w:noProof w:val="0"/>
        </w:rPr>
        <w:t xml:space="preserve">PV1 Patient Visit Segment in ACM Transaction </w:t>
      </w:r>
      <w:bookmarkEnd w:id="598"/>
      <w:r w:rsidR="00647994" w:rsidRPr="00621E63">
        <w:rPr>
          <w:noProof w:val="0"/>
        </w:rPr>
        <w:t>PCD-04</w:t>
      </w:r>
      <w:bookmarkEnd w:id="599"/>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00" w:name="_Toc401769861"/>
      <w:bookmarkStart w:id="601" w:name="_Toc27064053"/>
      <w:r w:rsidRPr="00621E63">
        <w:rPr>
          <w:noProof w:val="0"/>
        </w:rPr>
        <w:lastRenderedPageBreak/>
        <w:t xml:space="preserve">B.7 </w:t>
      </w:r>
      <w:r w:rsidR="003D003E" w:rsidRPr="00621E63">
        <w:rPr>
          <w:noProof w:val="0"/>
        </w:rPr>
        <w:t>OBR – Observation Request segment</w:t>
      </w:r>
      <w:bookmarkEnd w:id="600"/>
      <w:bookmarkEnd w:id="601"/>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7777777" w:rsidR="00E83F03" w:rsidRDefault="00E83F03" w:rsidP="00E83F03">
      <w:pPr>
        <w:pStyle w:val="HL7FieldIndent2"/>
        <w:rPr>
          <w:sz w:val="23"/>
          <w:szCs w:val="23"/>
        </w:rPr>
      </w:pPr>
      <w:r w:rsidRPr="00E83F03">
        <w:lastRenderedPageBreak/>
        <w:t xml:space="preserve">In the transactions of the Alert Communication Management Profile ([PCD-04], [PCD-05],[PCD-06], [PCD-07]), the EI data type value in the case of [PCD-04] and [PCD-05] transactions which are </w:t>
      </w:r>
      <w:r>
        <w:rPr>
          <w:sz w:val="23"/>
          <w:szCs w:val="23"/>
        </w:rPr>
        <w:t xml:space="preserve">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Pr>
          <w:i/>
          <w:sz w:val="23"/>
          <w:szCs w:val="23"/>
        </w:rPr>
        <w:t>shall</w:t>
      </w:r>
      <w:r>
        <w:rPr>
          <w:sz w:val="23"/>
          <w:szCs w:val="23"/>
        </w:rPr>
        <w:t xml:space="preserve"> be a fully described actor instance unique (EI an HD data type conformant value) and is assigned by the Alert Source and is used by system actors to associate updates to a particular alert identified by the Filler Assigned Identifier component of the OBR-29.2 Parent field. </w:t>
      </w:r>
    </w:p>
    <w:p w14:paraId="7F9F16CC" w14:textId="77777777" w:rsidR="00E83F03" w:rsidRDefault="00E83F03" w:rsidP="00E83F03">
      <w:pPr>
        <w:pStyle w:val="HL7FieldIndent2"/>
        <w:rPr>
          <w:sz w:val="23"/>
          <w:szCs w:val="23"/>
        </w:rPr>
      </w:pPr>
      <w:r>
        <w:rPr>
          <w:sz w:val="23"/>
          <w:szCs w:val="23"/>
        </w:rPr>
        <w:t xml:space="preserve">For the [PCD-04] transactions where the alert phase is indicated as start, start_only, or present the Filler Assigned Identifier component of the OBR-29 Parent field </w:t>
      </w:r>
      <w:r>
        <w:rPr>
          <w:i/>
          <w:sz w:val="23"/>
          <w:szCs w:val="23"/>
        </w:rPr>
        <w:t>shall</w:t>
      </w:r>
      <w:r>
        <w:rPr>
          <w:sz w:val="23"/>
          <w:szCs w:val="23"/>
        </w:rPr>
        <w:t xml:space="preserve"> be empty. Absence of a value in component OBR-29.2 Filler Assigned Identifier </w:t>
      </w:r>
      <w:r>
        <w:rPr>
          <w:i/>
          <w:sz w:val="23"/>
          <w:szCs w:val="23"/>
        </w:rPr>
        <w:t>shall</w:t>
      </w:r>
      <w:r>
        <w:rPr>
          <w:sz w:val="23"/>
          <w:szCs w:val="23"/>
        </w:rPr>
        <w:t xml:space="preserve"> not be used as indicative of the PCD-04 transaction as being the initial alert.  Initial PCD-04 Report Alert identification </w:t>
      </w:r>
      <w:r>
        <w:rPr>
          <w:i/>
          <w:sz w:val="23"/>
          <w:szCs w:val="23"/>
        </w:rPr>
        <w:t>shall</w:t>
      </w:r>
      <w:r>
        <w:rPr>
          <w:sz w:val="23"/>
          <w:szCs w:val="23"/>
        </w:rPr>
        <w:t xml:space="preserve"> be through the alert phase indication.  For [PCD-04] transactions where alert phase is not start, start_only, or present, the Filler Assigned Identifier component OBR-29.2 Parent </w:t>
      </w:r>
      <w:r>
        <w:rPr>
          <w:i/>
          <w:sz w:val="23"/>
          <w:szCs w:val="23"/>
        </w:rPr>
        <w:t>shall</w:t>
      </w:r>
      <w:r>
        <w:rPr>
          <w:sz w:val="23"/>
          <w:szCs w:val="23"/>
        </w:rPr>
        <w:t xml:space="preserve"> contain the value from OBR-3 Filler Order Number of the [PCD-04] where alert phase was start, start_only,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153A95EF" w14:textId="77777777" w:rsidR="00E83F03" w:rsidRDefault="00E83F03" w:rsidP="00E83F03">
      <w:pPr>
        <w:pStyle w:val="HL7FieldIndent2"/>
        <w:rPr>
          <w:sz w:val="23"/>
          <w:szCs w:val="23"/>
        </w:rPr>
      </w:pPr>
    </w:p>
    <w:p w14:paraId="0396B530" w14:textId="77777777" w:rsidR="00E83F03" w:rsidRDefault="00E83F03" w:rsidP="00E83F03">
      <w:pPr>
        <w:pStyle w:val="HL7FieldIndent2"/>
      </w:pPr>
      <w:r>
        <w:t>For an Alert Reporter (AR) actor to match a received [PCD-05] to the [PCD-04] that the AR sent to originate the alert the sub-components of OBR-29.2 of the received [PCD-05] shall respectively be compared with components of OBR-3 of the sent [PCD-04].  The contents of OBR-3 are at the component level.  The contents of OBR-29.2 are at the sub-component level.  Due to the difference in delimiters and positioning a simple string compare of field content is not sufficient.  Both values are EI data types and all parts of the data type shall be compared for equality, including absence of lower level parts.</w:t>
      </w:r>
    </w:p>
    <w:p w14:paraId="47B1B13A" w14:textId="77777777" w:rsidR="00E83F03" w:rsidRDefault="00E83F03" w:rsidP="00E83F03">
      <w:pPr>
        <w:pStyle w:val="Default"/>
      </w:pPr>
    </w:p>
    <w:p w14:paraId="06E8E028" w14:textId="311B2E68" w:rsidR="00E83F03" w:rsidRDefault="00E83F03" w:rsidP="00E83F03">
      <w:pPr>
        <w:pStyle w:val="HL7FieldIndent2"/>
        <w:ind w:left="1440"/>
      </w:pPr>
      <w:r>
        <w:t>&lt;Entity Identifier (ST)&gt;</w:t>
      </w:r>
    </w:p>
    <w:p w14:paraId="2EEC0918" w14:textId="77777777" w:rsidR="00E83F03" w:rsidRDefault="00E83F03" w:rsidP="00E83F03">
      <w:pPr>
        <w:pStyle w:val="HL7FieldIndent2"/>
        <w:ind w:left="1440"/>
      </w:pPr>
      <w:r>
        <w:t>&lt;Namespace ID (IS)&gt;</w:t>
      </w:r>
    </w:p>
    <w:p w14:paraId="302597CA" w14:textId="77777777" w:rsidR="00E83F03" w:rsidRDefault="00E83F03" w:rsidP="00E83F03">
      <w:pPr>
        <w:pStyle w:val="HL7FieldIndent2"/>
        <w:ind w:left="1440"/>
      </w:pPr>
      <w:r>
        <w:t>&lt;Universal ID (ST)&gt;</w:t>
      </w:r>
    </w:p>
    <w:p w14:paraId="2D3CF175" w14:textId="77777777" w:rsidR="00E83F03" w:rsidRDefault="00E83F03" w:rsidP="00E83F03">
      <w:pPr>
        <w:pStyle w:val="HL7FieldIndent2"/>
        <w:ind w:left="1440"/>
      </w:pPr>
      <w:r>
        <w:t>&lt;Universal ID Type (ID)&gt;</w:t>
      </w:r>
    </w:p>
    <w:p w14:paraId="1607DD83" w14:textId="77777777" w:rsidR="00E83F03" w:rsidRDefault="00E83F03" w:rsidP="00E83F03">
      <w:pPr>
        <w:pStyle w:val="HL7FieldIndent2"/>
        <w:rPr>
          <w:sz w:val="23"/>
          <w:szCs w:val="23"/>
        </w:rPr>
      </w:pPr>
    </w:p>
    <w:p w14:paraId="46C9B36C" w14:textId="77777777" w:rsidR="00E83F03" w:rsidRDefault="00E83F03" w:rsidP="00E83F03">
      <w:pPr>
        <w:pStyle w:val="Default"/>
        <w:keepNext/>
        <w:keepLines/>
        <w:jc w:val="center"/>
        <w:rPr>
          <w:b/>
          <w:sz w:val="23"/>
          <w:szCs w:val="23"/>
        </w:rPr>
      </w:pPr>
      <w:r>
        <w:rPr>
          <w:b/>
          <w:sz w:val="23"/>
          <w:szCs w:val="23"/>
        </w:rPr>
        <w:lastRenderedPageBreak/>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14:paraId="3234E6E3" w14:textId="77777777" w:rsidTr="0087181F">
        <w:trPr>
          <w:jc w:val="center"/>
        </w:trPr>
        <w:tc>
          <w:tcPr>
            <w:tcW w:w="2026" w:type="dxa"/>
            <w:shd w:val="clear" w:color="auto" w:fill="auto"/>
          </w:tcPr>
          <w:p w14:paraId="42F4FEFD" w14:textId="77777777" w:rsidR="00E83F03" w:rsidRDefault="00E83F03" w:rsidP="0087181F">
            <w:pPr>
              <w:pStyle w:val="Default"/>
              <w:keepNext/>
              <w:keepLines/>
              <w:jc w:val="center"/>
              <w:rPr>
                <w:b/>
                <w:sz w:val="20"/>
                <w:szCs w:val="20"/>
              </w:rPr>
            </w:pPr>
            <w:r>
              <w:rPr>
                <w:b/>
                <w:sz w:val="20"/>
                <w:szCs w:val="20"/>
              </w:rPr>
              <w:t>Transaction</w:t>
            </w:r>
          </w:p>
        </w:tc>
        <w:tc>
          <w:tcPr>
            <w:tcW w:w="2216" w:type="dxa"/>
            <w:shd w:val="clear" w:color="auto" w:fill="auto"/>
          </w:tcPr>
          <w:p w14:paraId="4BE7180F" w14:textId="77777777" w:rsidR="00E83F03" w:rsidRDefault="00E83F03" w:rsidP="0087181F">
            <w:pPr>
              <w:pStyle w:val="Default"/>
              <w:keepNext/>
              <w:keepLines/>
              <w:jc w:val="center"/>
              <w:rPr>
                <w:b/>
                <w:sz w:val="20"/>
                <w:szCs w:val="20"/>
              </w:rPr>
            </w:pPr>
            <w:r>
              <w:rPr>
                <w:b/>
                <w:sz w:val="20"/>
                <w:szCs w:val="20"/>
              </w:rPr>
              <w:t>Alert Phase</w:t>
            </w:r>
          </w:p>
        </w:tc>
        <w:tc>
          <w:tcPr>
            <w:tcW w:w="2217" w:type="dxa"/>
            <w:shd w:val="clear" w:color="auto" w:fill="auto"/>
          </w:tcPr>
          <w:p w14:paraId="7B92E3B8" w14:textId="77777777" w:rsidR="00E83F03" w:rsidRDefault="00E83F03" w:rsidP="0087181F">
            <w:pPr>
              <w:pStyle w:val="Default"/>
              <w:keepNext/>
              <w:keepLines/>
              <w:jc w:val="center"/>
              <w:rPr>
                <w:b/>
                <w:sz w:val="20"/>
                <w:szCs w:val="20"/>
              </w:rPr>
            </w:pPr>
            <w:r>
              <w:rPr>
                <w:b/>
                <w:sz w:val="20"/>
                <w:szCs w:val="20"/>
              </w:rPr>
              <w:t>OBR-3</w:t>
            </w:r>
          </w:p>
          <w:p w14:paraId="4D36F5BD" w14:textId="77777777" w:rsidR="00E83F03" w:rsidRDefault="00E83F03" w:rsidP="0087181F">
            <w:pPr>
              <w:pStyle w:val="Default"/>
              <w:keepNext/>
              <w:keepLines/>
              <w:jc w:val="center"/>
              <w:rPr>
                <w:b/>
                <w:sz w:val="20"/>
                <w:szCs w:val="20"/>
              </w:rPr>
            </w:pPr>
            <w:r>
              <w:rPr>
                <w:b/>
                <w:sz w:val="20"/>
                <w:szCs w:val="20"/>
              </w:rPr>
              <w:t>(EI data type at component level)</w:t>
            </w:r>
          </w:p>
        </w:tc>
        <w:tc>
          <w:tcPr>
            <w:tcW w:w="2635" w:type="dxa"/>
            <w:shd w:val="clear" w:color="auto" w:fill="auto"/>
          </w:tcPr>
          <w:p w14:paraId="507E4314" w14:textId="77777777" w:rsidR="00E83F03" w:rsidRDefault="00E83F03" w:rsidP="0087181F">
            <w:pPr>
              <w:pStyle w:val="Default"/>
              <w:keepNext/>
              <w:keepLines/>
              <w:jc w:val="center"/>
              <w:rPr>
                <w:b/>
                <w:sz w:val="20"/>
                <w:szCs w:val="20"/>
              </w:rPr>
            </w:pPr>
            <w:r>
              <w:rPr>
                <w:b/>
                <w:sz w:val="20"/>
                <w:szCs w:val="20"/>
              </w:rPr>
              <w:t>OBR-29.2</w:t>
            </w:r>
          </w:p>
          <w:p w14:paraId="16E033EE" w14:textId="77777777" w:rsidR="00E83F03" w:rsidRDefault="00E83F03" w:rsidP="0087181F">
            <w:pPr>
              <w:pStyle w:val="Default"/>
              <w:keepNext/>
              <w:keepLines/>
              <w:jc w:val="center"/>
              <w:rPr>
                <w:b/>
                <w:sz w:val="20"/>
                <w:szCs w:val="20"/>
              </w:rPr>
            </w:pPr>
            <w:r>
              <w:rPr>
                <w:b/>
                <w:sz w:val="20"/>
                <w:szCs w:val="20"/>
              </w:rPr>
              <w:t>(EI data type at sub-component level)</w:t>
            </w:r>
          </w:p>
        </w:tc>
      </w:tr>
      <w:tr w:rsidR="00E83F03" w14:paraId="3F8973A7" w14:textId="77777777" w:rsidTr="0087181F">
        <w:trPr>
          <w:jc w:val="center"/>
        </w:trPr>
        <w:tc>
          <w:tcPr>
            <w:tcW w:w="2026" w:type="dxa"/>
            <w:shd w:val="clear" w:color="auto" w:fill="auto"/>
          </w:tcPr>
          <w:p w14:paraId="328A597F" w14:textId="77777777" w:rsidR="00E83F03" w:rsidRDefault="00E83F03" w:rsidP="0087181F">
            <w:pPr>
              <w:pStyle w:val="Default"/>
              <w:keepNext/>
              <w:keepLines/>
              <w:rPr>
                <w:sz w:val="20"/>
                <w:szCs w:val="20"/>
              </w:rPr>
            </w:pPr>
            <w:r>
              <w:rPr>
                <w:sz w:val="20"/>
                <w:szCs w:val="20"/>
              </w:rPr>
              <w:t>PCD-04 Report Alert</w:t>
            </w:r>
          </w:p>
          <w:p w14:paraId="00983E79" w14:textId="77777777" w:rsidR="00E83F03" w:rsidRDefault="00E83F03" w:rsidP="0087181F">
            <w:pPr>
              <w:pStyle w:val="Default"/>
              <w:keepNext/>
              <w:keepLines/>
              <w:rPr>
                <w:sz w:val="20"/>
                <w:szCs w:val="20"/>
              </w:rPr>
            </w:pPr>
            <w:r>
              <w:rPr>
                <w:sz w:val="20"/>
                <w:szCs w:val="20"/>
              </w:rPr>
              <w:t>Initial alert indication</w:t>
            </w:r>
          </w:p>
        </w:tc>
        <w:tc>
          <w:tcPr>
            <w:tcW w:w="2216" w:type="dxa"/>
            <w:shd w:val="clear" w:color="auto" w:fill="auto"/>
          </w:tcPr>
          <w:p w14:paraId="6BA1598F" w14:textId="77777777" w:rsidR="00E83F03" w:rsidRDefault="00E83F03" w:rsidP="0087181F">
            <w:pPr>
              <w:pStyle w:val="Default"/>
              <w:keepNext/>
              <w:keepLines/>
              <w:rPr>
                <w:sz w:val="20"/>
                <w:szCs w:val="20"/>
              </w:rPr>
            </w:pPr>
            <w:r>
              <w:rPr>
                <w:sz w:val="20"/>
                <w:szCs w:val="20"/>
              </w:rPr>
              <w:t>start, start_only, present</w:t>
            </w:r>
          </w:p>
        </w:tc>
        <w:tc>
          <w:tcPr>
            <w:tcW w:w="2217" w:type="dxa"/>
            <w:shd w:val="clear" w:color="auto" w:fill="auto"/>
          </w:tcPr>
          <w:p w14:paraId="27F5A63B" w14:textId="77777777" w:rsidR="00E83F03" w:rsidRDefault="00E83F03" w:rsidP="0087181F">
            <w:pPr>
              <w:pStyle w:val="Default"/>
              <w:keepNext/>
              <w:keepLines/>
              <w:rPr>
                <w:sz w:val="20"/>
                <w:szCs w:val="20"/>
              </w:rPr>
            </w:pPr>
            <w:r>
              <w:rPr>
                <w:sz w:val="20"/>
                <w:szCs w:val="20"/>
              </w:rPr>
              <w:t>Alert instance identifier</w:t>
            </w:r>
          </w:p>
        </w:tc>
        <w:tc>
          <w:tcPr>
            <w:tcW w:w="2635" w:type="dxa"/>
            <w:shd w:val="clear" w:color="auto" w:fill="auto"/>
          </w:tcPr>
          <w:p w14:paraId="15F6FE60" w14:textId="77777777" w:rsidR="00E83F03" w:rsidRDefault="00E83F03" w:rsidP="0087181F">
            <w:pPr>
              <w:pStyle w:val="Default"/>
              <w:keepNext/>
              <w:keepLines/>
              <w:rPr>
                <w:sz w:val="20"/>
                <w:szCs w:val="20"/>
              </w:rPr>
            </w:pPr>
            <w:r>
              <w:rPr>
                <w:i/>
                <w:sz w:val="20"/>
                <w:szCs w:val="20"/>
              </w:rPr>
              <w:t>Shall</w:t>
            </w:r>
            <w:r>
              <w:rPr>
                <w:sz w:val="20"/>
                <w:szCs w:val="20"/>
              </w:rPr>
              <w:t xml:space="preserve"> be empty</w:t>
            </w:r>
          </w:p>
        </w:tc>
      </w:tr>
      <w:tr w:rsidR="00E83F03" w14:paraId="343D9D26" w14:textId="77777777" w:rsidTr="0087181F">
        <w:trPr>
          <w:jc w:val="center"/>
        </w:trPr>
        <w:tc>
          <w:tcPr>
            <w:tcW w:w="2026" w:type="dxa"/>
            <w:shd w:val="clear" w:color="auto" w:fill="auto"/>
          </w:tcPr>
          <w:p w14:paraId="1726B226" w14:textId="77777777" w:rsidR="00E83F03" w:rsidRPr="00E83F03" w:rsidRDefault="00E83F03" w:rsidP="0087181F">
            <w:pPr>
              <w:pStyle w:val="Default"/>
              <w:keepNext/>
              <w:keepLines/>
              <w:rPr>
                <w:sz w:val="20"/>
                <w:szCs w:val="20"/>
                <w:lang w:val="de-DE"/>
              </w:rPr>
            </w:pPr>
            <w:r w:rsidRPr="00E83F03">
              <w:rPr>
                <w:sz w:val="20"/>
                <w:szCs w:val="20"/>
                <w:lang w:val="de-DE"/>
              </w:rPr>
              <w:t>PCD-04 Report Alert</w:t>
            </w:r>
          </w:p>
          <w:p w14:paraId="428D2589" w14:textId="77777777" w:rsidR="00E83F03" w:rsidRPr="00E83F03" w:rsidRDefault="00E83F03" w:rsidP="0087181F">
            <w:pPr>
              <w:pStyle w:val="Default"/>
              <w:keepNext/>
              <w:keepLines/>
              <w:rPr>
                <w:sz w:val="20"/>
                <w:szCs w:val="20"/>
                <w:lang w:val="de-DE"/>
              </w:rPr>
            </w:pPr>
            <w:r w:rsidRPr="00E83F03">
              <w:rPr>
                <w:sz w:val="20"/>
                <w:szCs w:val="20"/>
                <w:lang w:val="de-DE"/>
              </w:rPr>
              <w:t>Alert update</w:t>
            </w:r>
          </w:p>
        </w:tc>
        <w:tc>
          <w:tcPr>
            <w:tcW w:w="2216" w:type="dxa"/>
            <w:shd w:val="clear" w:color="auto" w:fill="auto"/>
          </w:tcPr>
          <w:p w14:paraId="3BE5C86B" w14:textId="77777777" w:rsidR="00E83F03" w:rsidRDefault="00E83F03" w:rsidP="0087181F">
            <w:pPr>
              <w:pStyle w:val="Default"/>
              <w:keepNext/>
              <w:keepLines/>
              <w:rPr>
                <w:sz w:val="20"/>
                <w:szCs w:val="20"/>
              </w:rPr>
            </w:pPr>
            <w:r>
              <w:rPr>
                <w:sz w:val="20"/>
                <w:szCs w:val="20"/>
              </w:rPr>
              <w:t>other than start, start_only, present</w:t>
            </w:r>
          </w:p>
        </w:tc>
        <w:tc>
          <w:tcPr>
            <w:tcW w:w="2217" w:type="dxa"/>
            <w:shd w:val="clear" w:color="auto" w:fill="auto"/>
          </w:tcPr>
          <w:p w14:paraId="79468DEE" w14:textId="77777777" w:rsidR="00E83F03" w:rsidRDefault="00E83F03" w:rsidP="0087181F">
            <w:pPr>
              <w:pStyle w:val="Default"/>
              <w:keepNext/>
              <w:keepLines/>
              <w:rPr>
                <w:sz w:val="20"/>
                <w:szCs w:val="20"/>
              </w:rPr>
            </w:pPr>
            <w:r>
              <w:rPr>
                <w:sz w:val="20"/>
                <w:szCs w:val="20"/>
              </w:rPr>
              <w:t>Alert update identifier</w:t>
            </w:r>
          </w:p>
        </w:tc>
        <w:tc>
          <w:tcPr>
            <w:tcW w:w="2635" w:type="dxa"/>
            <w:shd w:val="clear" w:color="auto" w:fill="auto"/>
          </w:tcPr>
          <w:p w14:paraId="22BFD43B" w14:textId="77777777" w:rsidR="00E83F03" w:rsidRDefault="00E83F03" w:rsidP="0087181F">
            <w:pPr>
              <w:pStyle w:val="Default"/>
              <w:keepNext/>
              <w:keepLines/>
              <w:rPr>
                <w:sz w:val="20"/>
                <w:szCs w:val="20"/>
              </w:rPr>
            </w:pPr>
            <w:r>
              <w:rPr>
                <w:sz w:val="20"/>
                <w:szCs w:val="20"/>
              </w:rPr>
              <w:t>Alert instance identifier from Initial alert indication</w:t>
            </w:r>
          </w:p>
        </w:tc>
      </w:tr>
      <w:tr w:rsidR="00E83F03" w14:paraId="0E66EA5A" w14:textId="77777777" w:rsidTr="0087181F">
        <w:trPr>
          <w:jc w:val="center"/>
        </w:trPr>
        <w:tc>
          <w:tcPr>
            <w:tcW w:w="2026" w:type="dxa"/>
            <w:shd w:val="clear" w:color="auto" w:fill="auto"/>
          </w:tcPr>
          <w:p w14:paraId="3AC279BF" w14:textId="77777777" w:rsidR="00E83F03" w:rsidRDefault="00E83F03" w:rsidP="0087181F">
            <w:pPr>
              <w:pStyle w:val="Default"/>
              <w:keepNext/>
              <w:keepLines/>
              <w:rPr>
                <w:sz w:val="20"/>
                <w:szCs w:val="20"/>
              </w:rPr>
            </w:pPr>
            <w:r>
              <w:rPr>
                <w:sz w:val="20"/>
                <w:szCs w:val="20"/>
              </w:rPr>
              <w:t>PCD-05 Report Alert Status</w:t>
            </w:r>
          </w:p>
          <w:p w14:paraId="51C55E0A" w14:textId="77777777" w:rsidR="00E83F03" w:rsidRDefault="00E83F03" w:rsidP="0087181F">
            <w:pPr>
              <w:pStyle w:val="Default"/>
              <w:keepNext/>
              <w:keepLines/>
              <w:rPr>
                <w:sz w:val="20"/>
                <w:szCs w:val="20"/>
              </w:rPr>
            </w:pPr>
            <w:r>
              <w:rPr>
                <w:sz w:val="20"/>
                <w:szCs w:val="20"/>
              </w:rPr>
              <w:t>All occurrences</w:t>
            </w:r>
          </w:p>
        </w:tc>
        <w:tc>
          <w:tcPr>
            <w:tcW w:w="2216" w:type="dxa"/>
            <w:shd w:val="clear" w:color="auto" w:fill="auto"/>
          </w:tcPr>
          <w:p w14:paraId="1BB594AE" w14:textId="77777777" w:rsidR="00E83F03" w:rsidRDefault="00E83F03" w:rsidP="0087181F">
            <w:pPr>
              <w:pStyle w:val="Default"/>
              <w:keepNext/>
              <w:keepLines/>
              <w:rPr>
                <w:sz w:val="20"/>
                <w:szCs w:val="20"/>
              </w:rPr>
            </w:pPr>
            <w:r>
              <w:rPr>
                <w:sz w:val="20"/>
                <w:szCs w:val="20"/>
              </w:rPr>
              <w:t>All phase indications</w:t>
            </w:r>
          </w:p>
        </w:tc>
        <w:tc>
          <w:tcPr>
            <w:tcW w:w="2217" w:type="dxa"/>
            <w:shd w:val="clear" w:color="auto" w:fill="auto"/>
          </w:tcPr>
          <w:p w14:paraId="20159208" w14:textId="77777777" w:rsidR="00E83F03" w:rsidRDefault="00E83F03" w:rsidP="0087181F">
            <w:pPr>
              <w:pStyle w:val="Default"/>
              <w:keepNext/>
              <w:keepLines/>
              <w:rPr>
                <w:sz w:val="20"/>
                <w:szCs w:val="20"/>
              </w:rPr>
            </w:pPr>
            <w:r>
              <w:rPr>
                <w:sz w:val="20"/>
                <w:szCs w:val="20"/>
              </w:rPr>
              <w:t>PCD-05 unique identifier associated with the instance PCD-05 transaction</w:t>
            </w:r>
          </w:p>
        </w:tc>
        <w:tc>
          <w:tcPr>
            <w:tcW w:w="2635" w:type="dxa"/>
            <w:shd w:val="clear" w:color="auto" w:fill="auto"/>
          </w:tcPr>
          <w:p w14:paraId="769006EF" w14:textId="77777777" w:rsidR="00E83F03" w:rsidRDefault="00E83F03" w:rsidP="0087181F">
            <w:pPr>
              <w:pStyle w:val="Default"/>
              <w:keepNext/>
              <w:keepLines/>
              <w:rPr>
                <w:sz w:val="20"/>
                <w:szCs w:val="20"/>
              </w:rPr>
            </w:pPr>
            <w:r>
              <w:rPr>
                <w:sz w:val="20"/>
                <w:szCs w:val="20"/>
              </w:rPr>
              <w:t>Alert instance identifier from Initial alert indication</w:t>
            </w:r>
          </w:p>
        </w:tc>
      </w:tr>
    </w:tbl>
    <w:p w14:paraId="1D3924FC" w14:textId="77777777" w:rsidR="00E83F03" w:rsidRDefault="00E83F03" w:rsidP="00E83F03">
      <w:pPr>
        <w:pStyle w:val="Default"/>
        <w:rPr>
          <w:sz w:val="23"/>
          <w:szCs w:val="23"/>
        </w:rPr>
      </w:pPr>
    </w:p>
    <w:p w14:paraId="344CAA6B" w14:textId="77777777" w:rsidR="00E83F03" w:rsidRDefault="00E83F03" w:rsidP="00E83F03">
      <w:pPr>
        <w:pStyle w:val="HL7FieldIndent2"/>
      </w:pPr>
      <w:r>
        <w:t>The ACM AM and AC actors interoperate using the WCTP protocol and not HL7.  WCTP protocol message ID utilizes a different system-to-system unique identifier basis than does HL7.  Just as HL7 the WCTP protocol has its own requirements for unique parent to child message identification for initiation/submit/update (messageID and transactionID) and unique message identification for response/status update/reply  (responseToMessageID and transactionID).</w:t>
      </w:r>
    </w:p>
    <w:p w14:paraId="7C32A0A9" w14:textId="77777777" w:rsidR="00E83F03" w:rsidRDefault="00E83F03" w:rsidP="00E83F03">
      <w:pPr>
        <w:pStyle w:val="Default"/>
        <w:keepNext/>
        <w:keepLines/>
        <w:rPr>
          <w:sz w:val="23"/>
          <w:szCs w:val="23"/>
        </w:rPr>
      </w:pPr>
    </w:p>
    <w:p w14:paraId="3D4A72C6" w14:textId="77777777" w:rsidR="00E83F03" w:rsidRDefault="00E83F03" w:rsidP="00E83F03">
      <w:pPr>
        <w:pStyle w:val="Default"/>
        <w:keepNext/>
        <w:keepLines/>
        <w:jc w:val="center"/>
        <w:rPr>
          <w:sz w:val="23"/>
          <w:szCs w:val="23"/>
        </w:rPr>
      </w:pPr>
      <w:r>
        <w:rPr>
          <w:b/>
          <w:sz w:val="23"/>
          <w:szCs w:val="23"/>
        </w:rPr>
        <w:t>Table B.7-3: ACM Alert_Identifier Coordination Across WCTP Transactions</w:t>
      </w:r>
    </w:p>
    <w:tbl>
      <w:tblPr>
        <w:tblStyle w:val="TableGrid"/>
        <w:tblW w:w="9575" w:type="dxa"/>
        <w:jc w:val="center"/>
        <w:tblLook w:val="04A0" w:firstRow="1" w:lastRow="0" w:firstColumn="1" w:lastColumn="0" w:noHBand="0" w:noVBand="1"/>
      </w:tblPr>
      <w:tblGrid>
        <w:gridCol w:w="1664"/>
        <w:gridCol w:w="1578"/>
        <w:gridCol w:w="1717"/>
        <w:gridCol w:w="4616"/>
      </w:tblGrid>
      <w:tr w:rsidR="00E83F03" w14:paraId="73562954" w14:textId="77777777" w:rsidTr="0087181F">
        <w:trPr>
          <w:jc w:val="center"/>
        </w:trPr>
        <w:tc>
          <w:tcPr>
            <w:tcW w:w="1664" w:type="dxa"/>
            <w:shd w:val="clear" w:color="auto" w:fill="auto"/>
          </w:tcPr>
          <w:p w14:paraId="6C21E7AD" w14:textId="77777777" w:rsidR="00E83F03" w:rsidRDefault="00E83F03" w:rsidP="0087181F">
            <w:pPr>
              <w:pStyle w:val="Default"/>
              <w:keepNext/>
              <w:keepLines/>
              <w:jc w:val="center"/>
              <w:rPr>
                <w:b/>
                <w:sz w:val="20"/>
                <w:szCs w:val="20"/>
              </w:rPr>
            </w:pPr>
            <w:r>
              <w:rPr>
                <w:b/>
                <w:sz w:val="20"/>
                <w:szCs w:val="20"/>
              </w:rPr>
              <w:t>Transaction</w:t>
            </w:r>
          </w:p>
        </w:tc>
        <w:tc>
          <w:tcPr>
            <w:tcW w:w="1578" w:type="dxa"/>
            <w:shd w:val="clear" w:color="auto" w:fill="auto"/>
          </w:tcPr>
          <w:p w14:paraId="6BC1B834" w14:textId="77777777" w:rsidR="00E83F03" w:rsidRDefault="00E83F03" w:rsidP="0087181F">
            <w:pPr>
              <w:pStyle w:val="Default"/>
              <w:keepNext/>
              <w:keepLines/>
              <w:jc w:val="center"/>
              <w:rPr>
                <w:b/>
                <w:sz w:val="20"/>
                <w:szCs w:val="20"/>
              </w:rPr>
            </w:pPr>
            <w:r>
              <w:rPr>
                <w:b/>
                <w:sz w:val="20"/>
                <w:szCs w:val="20"/>
              </w:rPr>
              <w:t>Alert Phase</w:t>
            </w:r>
          </w:p>
        </w:tc>
        <w:tc>
          <w:tcPr>
            <w:tcW w:w="1717" w:type="dxa"/>
            <w:shd w:val="clear" w:color="auto" w:fill="auto"/>
          </w:tcPr>
          <w:p w14:paraId="01C49383" w14:textId="77777777" w:rsidR="00E83F03" w:rsidRDefault="00E83F03" w:rsidP="0087181F">
            <w:pPr>
              <w:pStyle w:val="Default"/>
              <w:keepNext/>
              <w:keepLines/>
              <w:jc w:val="center"/>
              <w:rPr>
                <w:b/>
                <w:sz w:val="20"/>
                <w:szCs w:val="20"/>
              </w:rPr>
            </w:pPr>
            <w:r>
              <w:rPr>
                <w:b/>
                <w:sz w:val="20"/>
                <w:szCs w:val="20"/>
              </w:rPr>
              <w:t>WCTP Transaction</w:t>
            </w:r>
          </w:p>
        </w:tc>
        <w:tc>
          <w:tcPr>
            <w:tcW w:w="4615" w:type="dxa"/>
            <w:shd w:val="clear" w:color="auto" w:fill="auto"/>
          </w:tcPr>
          <w:p w14:paraId="6D5BBC5D" w14:textId="77777777" w:rsidR="00E83F03" w:rsidRDefault="00E83F03" w:rsidP="0087181F">
            <w:pPr>
              <w:pStyle w:val="Default"/>
              <w:keepNext/>
              <w:keepLines/>
              <w:jc w:val="center"/>
              <w:rPr>
                <w:b/>
                <w:sz w:val="20"/>
                <w:szCs w:val="20"/>
              </w:rPr>
            </w:pPr>
            <w:r>
              <w:rPr>
                <w:b/>
                <w:sz w:val="20"/>
                <w:szCs w:val="20"/>
              </w:rPr>
              <w:t>WCTP XML Element</w:t>
            </w:r>
          </w:p>
        </w:tc>
      </w:tr>
      <w:tr w:rsidR="00E83F03" w14:paraId="1DD42170" w14:textId="77777777" w:rsidTr="0087181F">
        <w:trPr>
          <w:jc w:val="center"/>
        </w:trPr>
        <w:tc>
          <w:tcPr>
            <w:tcW w:w="1664" w:type="dxa"/>
            <w:shd w:val="clear" w:color="auto" w:fill="auto"/>
          </w:tcPr>
          <w:p w14:paraId="4B7C81DD" w14:textId="77777777" w:rsidR="00E83F03" w:rsidRDefault="00E83F03" w:rsidP="0087181F">
            <w:pPr>
              <w:pStyle w:val="Default"/>
              <w:keepNext/>
              <w:keepLines/>
              <w:rPr>
                <w:sz w:val="20"/>
                <w:szCs w:val="20"/>
              </w:rPr>
            </w:pPr>
            <w:r>
              <w:rPr>
                <w:sz w:val="20"/>
                <w:szCs w:val="20"/>
              </w:rPr>
              <w:t>PCD-06 Disseminate Alert</w:t>
            </w:r>
          </w:p>
          <w:p w14:paraId="028EC8FD"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3AC15340"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25A380B7" w14:textId="77777777" w:rsidR="00E83F03" w:rsidRDefault="00E83F03" w:rsidP="0087181F">
            <w:pPr>
              <w:pStyle w:val="Default"/>
              <w:rPr>
                <w:sz w:val="18"/>
                <w:szCs w:val="18"/>
              </w:rPr>
            </w:pPr>
            <w:r>
              <w:rPr>
                <w:sz w:val="18"/>
                <w:szCs w:val="18"/>
              </w:rPr>
              <w:t>wctp-SubmitRequest</w:t>
            </w:r>
          </w:p>
        </w:tc>
        <w:tc>
          <w:tcPr>
            <w:tcW w:w="4615" w:type="dxa"/>
            <w:shd w:val="clear" w:color="auto" w:fill="auto"/>
          </w:tcPr>
          <w:p w14:paraId="0C8DBB62" w14:textId="77777777" w:rsidR="00E83F03" w:rsidRDefault="00E83F03" w:rsidP="0087181F">
            <w:pPr>
              <w:pStyle w:val="Default"/>
              <w:keepNext/>
              <w:keepLines/>
              <w:rPr>
                <w:sz w:val="20"/>
                <w:szCs w:val="20"/>
              </w:rPr>
            </w:pPr>
            <w:r>
              <w:rPr>
                <w:sz w:val="20"/>
                <w:szCs w:val="20"/>
              </w:rPr>
              <w:t>WCTP identifiers</w:t>
            </w:r>
          </w:p>
          <w:p w14:paraId="345A5C58" w14:textId="77777777" w:rsidR="00E83F03" w:rsidRDefault="00E83F03" w:rsidP="0087181F">
            <w:pPr>
              <w:pStyle w:val="Default"/>
              <w:keepNext/>
              <w:keepLines/>
              <w:rPr>
                <w:sz w:val="20"/>
                <w:szCs w:val="20"/>
              </w:rPr>
            </w:pPr>
            <w:r>
              <w:rPr>
                <w:sz w:val="20"/>
                <w:szCs w:val="20"/>
              </w:rPr>
              <w:t xml:space="preserve">    messageID</w:t>
            </w:r>
          </w:p>
          <w:p w14:paraId="09956939" w14:textId="77777777" w:rsidR="00E83F03" w:rsidRDefault="00E83F03" w:rsidP="0087181F">
            <w:pPr>
              <w:pStyle w:val="Default"/>
              <w:keepNext/>
              <w:keepLines/>
              <w:rPr>
                <w:sz w:val="20"/>
                <w:szCs w:val="20"/>
              </w:rPr>
            </w:pPr>
            <w:r>
              <w:rPr>
                <w:sz w:val="20"/>
                <w:szCs w:val="20"/>
              </w:rPr>
              <w:t>HL7 identifiers within WCTP transaction</w:t>
            </w:r>
          </w:p>
          <w:p w14:paraId="43F26D99" w14:textId="77777777" w:rsidR="00E83F03" w:rsidRDefault="00E83F03" w:rsidP="0087181F">
            <w:pPr>
              <w:pStyle w:val="Default"/>
              <w:keepNext/>
              <w:keepLines/>
              <w:rPr>
                <w:sz w:val="20"/>
                <w:szCs w:val="20"/>
              </w:rPr>
            </w:pPr>
            <w:r>
              <w:rPr>
                <w:sz w:val="20"/>
                <w:szCs w:val="20"/>
              </w:rPr>
              <w:t xml:space="preserve">    &lt;wctp-IHEPCDACMObservation</w:t>
            </w:r>
          </w:p>
          <w:p w14:paraId="466361C5" w14:textId="77777777" w:rsidR="00E83F03" w:rsidRDefault="00E83F03" w:rsidP="0087181F">
            <w:pPr>
              <w:pStyle w:val="Default"/>
              <w:keepNext/>
              <w:keepLines/>
              <w:rPr>
                <w:sz w:val="20"/>
                <w:szCs w:val="20"/>
              </w:rPr>
            </w:pPr>
            <w:r>
              <w:rPr>
                <w:sz w:val="20"/>
                <w:szCs w:val="20"/>
              </w:rPr>
              <w:t>alertTimestamp=“alertTimestamp”</w:t>
            </w:r>
          </w:p>
          <w:p w14:paraId="6DAA9E93" w14:textId="77777777" w:rsidR="00E83F03" w:rsidRDefault="00E83F03" w:rsidP="0087181F">
            <w:pPr>
              <w:pStyle w:val="Default"/>
              <w:keepNext/>
              <w:keepLines/>
              <w:rPr>
                <w:sz w:val="20"/>
                <w:szCs w:val="20"/>
              </w:rPr>
            </w:pPr>
            <w:r>
              <w:rPr>
                <w:sz w:val="20"/>
                <w:szCs w:val="20"/>
              </w:rPr>
              <w:t>fillerOrderNumber=“fillerOrderNumber”</w:t>
            </w:r>
          </w:p>
          <w:p w14:paraId="45926FB4"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540062D5" w14:textId="77777777" w:rsidTr="0087181F">
        <w:trPr>
          <w:jc w:val="center"/>
        </w:trPr>
        <w:tc>
          <w:tcPr>
            <w:tcW w:w="1664" w:type="dxa"/>
            <w:shd w:val="clear" w:color="auto" w:fill="auto"/>
          </w:tcPr>
          <w:p w14:paraId="6E137F61" w14:textId="77777777" w:rsidR="00E83F03" w:rsidRDefault="00E83F03" w:rsidP="0087181F">
            <w:pPr>
              <w:pStyle w:val="Default"/>
              <w:keepNext/>
              <w:keepLines/>
              <w:rPr>
                <w:sz w:val="20"/>
                <w:szCs w:val="20"/>
              </w:rPr>
            </w:pPr>
            <w:r>
              <w:rPr>
                <w:sz w:val="20"/>
                <w:szCs w:val="20"/>
              </w:rPr>
              <w:t>PCD-06 Disseminate Alert</w:t>
            </w:r>
          </w:p>
          <w:p w14:paraId="7D0AA731" w14:textId="77777777" w:rsidR="00E83F03" w:rsidRDefault="00E83F03" w:rsidP="0087181F">
            <w:pPr>
              <w:pStyle w:val="Default"/>
              <w:keepNext/>
              <w:keepLines/>
              <w:rPr>
                <w:sz w:val="20"/>
                <w:szCs w:val="20"/>
              </w:rPr>
            </w:pPr>
            <w:r>
              <w:rPr>
                <w:sz w:val="20"/>
                <w:szCs w:val="20"/>
              </w:rPr>
              <w:t>Alert update</w:t>
            </w:r>
          </w:p>
        </w:tc>
        <w:tc>
          <w:tcPr>
            <w:tcW w:w="1578" w:type="dxa"/>
            <w:shd w:val="clear" w:color="auto" w:fill="auto"/>
          </w:tcPr>
          <w:p w14:paraId="1CBD05DA" w14:textId="77777777" w:rsidR="00E83F03" w:rsidRDefault="00E83F03" w:rsidP="0087181F">
            <w:pPr>
              <w:pStyle w:val="Default"/>
              <w:keepNext/>
              <w:keepLines/>
              <w:rPr>
                <w:sz w:val="20"/>
                <w:szCs w:val="20"/>
              </w:rPr>
            </w:pPr>
            <w:r>
              <w:rPr>
                <w:sz w:val="20"/>
                <w:szCs w:val="20"/>
              </w:rPr>
              <w:t>other than start, start_only, present</w:t>
            </w:r>
          </w:p>
        </w:tc>
        <w:tc>
          <w:tcPr>
            <w:tcW w:w="1717" w:type="dxa"/>
            <w:shd w:val="clear" w:color="auto" w:fill="auto"/>
          </w:tcPr>
          <w:p w14:paraId="1A964A33" w14:textId="77777777" w:rsidR="00E83F03" w:rsidRDefault="00E83F03" w:rsidP="0087181F">
            <w:pPr>
              <w:pStyle w:val="Default"/>
              <w:keepNext/>
              <w:keepLines/>
              <w:rPr>
                <w:sz w:val="20"/>
                <w:szCs w:val="20"/>
              </w:rPr>
            </w:pPr>
            <w:r>
              <w:rPr>
                <w:sz w:val="18"/>
                <w:szCs w:val="18"/>
              </w:rPr>
              <w:t>wctp-SubmitRequest</w:t>
            </w:r>
          </w:p>
        </w:tc>
        <w:tc>
          <w:tcPr>
            <w:tcW w:w="4615" w:type="dxa"/>
            <w:shd w:val="clear" w:color="auto" w:fill="auto"/>
          </w:tcPr>
          <w:p w14:paraId="12A93D61" w14:textId="77777777" w:rsidR="00E83F03" w:rsidRDefault="00E83F03" w:rsidP="0087181F">
            <w:pPr>
              <w:pStyle w:val="Default"/>
              <w:keepNext/>
              <w:keepLines/>
              <w:rPr>
                <w:sz w:val="20"/>
                <w:szCs w:val="20"/>
              </w:rPr>
            </w:pPr>
            <w:r>
              <w:rPr>
                <w:sz w:val="20"/>
                <w:szCs w:val="20"/>
              </w:rPr>
              <w:t>HL7 identifiers within WCTP transaction</w:t>
            </w:r>
          </w:p>
          <w:p w14:paraId="01A46438" w14:textId="77777777" w:rsidR="00E83F03" w:rsidRDefault="00E83F03" w:rsidP="0087181F">
            <w:pPr>
              <w:pStyle w:val="Default"/>
              <w:keepNext/>
              <w:keepLines/>
              <w:rPr>
                <w:sz w:val="20"/>
                <w:szCs w:val="20"/>
              </w:rPr>
            </w:pPr>
            <w:r>
              <w:rPr>
                <w:sz w:val="20"/>
                <w:szCs w:val="20"/>
              </w:rPr>
              <w:t xml:space="preserve">    &lt;wctp-IHEPCDACMObservation</w:t>
            </w:r>
          </w:p>
          <w:p w14:paraId="1AA571BE" w14:textId="77777777" w:rsidR="00E83F03" w:rsidRDefault="00E83F03" w:rsidP="0087181F">
            <w:pPr>
              <w:pStyle w:val="Default"/>
              <w:keepNext/>
              <w:keepLines/>
              <w:rPr>
                <w:sz w:val="20"/>
                <w:szCs w:val="20"/>
              </w:rPr>
            </w:pPr>
            <w:r>
              <w:rPr>
                <w:sz w:val="20"/>
                <w:szCs w:val="20"/>
              </w:rPr>
              <w:t>alertTimestamp=“alertTimestamp”</w:t>
            </w:r>
          </w:p>
          <w:p w14:paraId="58093EBF" w14:textId="77777777" w:rsidR="00E83F03" w:rsidRDefault="00E83F03" w:rsidP="0087181F">
            <w:pPr>
              <w:pStyle w:val="Default"/>
              <w:keepNext/>
              <w:keepLines/>
              <w:rPr>
                <w:sz w:val="20"/>
                <w:szCs w:val="20"/>
              </w:rPr>
            </w:pPr>
            <w:r>
              <w:rPr>
                <w:sz w:val="20"/>
                <w:szCs w:val="20"/>
              </w:rPr>
              <w:t>fillerOrderNumber=“fillerOrderNumber”</w:t>
            </w:r>
          </w:p>
          <w:p w14:paraId="75B8F79E"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66E7900E" w14:textId="77777777" w:rsidTr="0087181F">
        <w:trPr>
          <w:jc w:val="center"/>
        </w:trPr>
        <w:tc>
          <w:tcPr>
            <w:tcW w:w="1664" w:type="dxa"/>
            <w:shd w:val="clear" w:color="auto" w:fill="auto"/>
          </w:tcPr>
          <w:p w14:paraId="2DDC57BA" w14:textId="77777777" w:rsidR="00E83F03" w:rsidRDefault="00E83F03" w:rsidP="0087181F">
            <w:pPr>
              <w:pStyle w:val="Default"/>
              <w:keepNext/>
              <w:keepLines/>
              <w:rPr>
                <w:sz w:val="20"/>
                <w:szCs w:val="20"/>
              </w:rPr>
            </w:pPr>
            <w:r>
              <w:rPr>
                <w:sz w:val="20"/>
                <w:szCs w:val="20"/>
              </w:rPr>
              <w:t>PCD-07 Report Dissemination Alert Status - synchronous</w:t>
            </w:r>
          </w:p>
          <w:p w14:paraId="791E45F2"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196E4AC7"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3737837E" w14:textId="77777777" w:rsidR="00E83F03" w:rsidRDefault="00E83F03" w:rsidP="0087181F">
            <w:pPr>
              <w:pStyle w:val="Default"/>
              <w:keepNext/>
              <w:keepLines/>
              <w:rPr>
                <w:sz w:val="18"/>
                <w:szCs w:val="18"/>
              </w:rPr>
            </w:pPr>
            <w:r>
              <w:rPr>
                <w:sz w:val="18"/>
                <w:szCs w:val="18"/>
              </w:rPr>
              <w:t>wctp-Confirmation</w:t>
            </w:r>
          </w:p>
        </w:tc>
        <w:tc>
          <w:tcPr>
            <w:tcW w:w="4615" w:type="dxa"/>
            <w:shd w:val="clear" w:color="auto" w:fill="auto"/>
          </w:tcPr>
          <w:p w14:paraId="67BC5263" w14:textId="77777777" w:rsidR="00E83F03" w:rsidRDefault="00E83F03" w:rsidP="0087181F">
            <w:pPr>
              <w:pStyle w:val="Default"/>
              <w:keepNext/>
              <w:keepLines/>
              <w:rPr>
                <w:sz w:val="20"/>
                <w:szCs w:val="20"/>
              </w:rPr>
            </w:pPr>
            <w:r>
              <w:rPr>
                <w:sz w:val="20"/>
                <w:szCs w:val="20"/>
              </w:rPr>
              <w:t>Synchronous response to wctp-SubmitRequest</w:t>
            </w:r>
          </w:p>
          <w:p w14:paraId="3EB18318" w14:textId="77777777" w:rsidR="00E83F03" w:rsidRDefault="00E83F03" w:rsidP="0087181F">
            <w:pPr>
              <w:pStyle w:val="Default"/>
              <w:keepNext/>
              <w:keepLines/>
              <w:rPr>
                <w:sz w:val="20"/>
                <w:szCs w:val="20"/>
              </w:rPr>
            </w:pPr>
            <w:r>
              <w:rPr>
                <w:sz w:val="20"/>
                <w:szCs w:val="20"/>
              </w:rPr>
              <w:t>HL7 identifiers not passed</w:t>
            </w:r>
          </w:p>
          <w:p w14:paraId="3AFF1579" w14:textId="77777777" w:rsidR="00E83F03" w:rsidRDefault="00E83F03" w:rsidP="0087181F">
            <w:pPr>
              <w:pStyle w:val="Default"/>
              <w:keepNext/>
              <w:keepLines/>
              <w:rPr>
                <w:sz w:val="20"/>
                <w:szCs w:val="20"/>
              </w:rPr>
            </w:pPr>
            <w:r>
              <w:rPr>
                <w:sz w:val="20"/>
                <w:szCs w:val="20"/>
              </w:rPr>
              <w:t>WCTP request/response messageID and transactionID not passed</w:t>
            </w:r>
          </w:p>
        </w:tc>
      </w:tr>
      <w:tr w:rsidR="00E83F03" w14:paraId="641D3B8A" w14:textId="77777777" w:rsidTr="0087181F">
        <w:trPr>
          <w:jc w:val="center"/>
        </w:trPr>
        <w:tc>
          <w:tcPr>
            <w:tcW w:w="1664" w:type="dxa"/>
            <w:shd w:val="clear" w:color="auto" w:fill="auto"/>
          </w:tcPr>
          <w:p w14:paraId="5C8E65C4" w14:textId="77777777" w:rsidR="00E83F03" w:rsidRDefault="00E83F03" w:rsidP="0087181F">
            <w:pPr>
              <w:pStyle w:val="Default"/>
              <w:keepNext/>
              <w:keepLines/>
              <w:rPr>
                <w:sz w:val="20"/>
                <w:szCs w:val="20"/>
              </w:rPr>
            </w:pPr>
            <w:r>
              <w:rPr>
                <w:sz w:val="20"/>
                <w:szCs w:val="20"/>
              </w:rPr>
              <w:t>PCD-07 Report Dissemination Alert Status - asynchronous</w:t>
            </w:r>
          </w:p>
          <w:p w14:paraId="5DE2F3A2" w14:textId="77777777" w:rsidR="00E83F03" w:rsidRDefault="00E83F03" w:rsidP="0087181F">
            <w:pPr>
              <w:pStyle w:val="Default"/>
              <w:keepNext/>
              <w:keepLines/>
              <w:rPr>
                <w:sz w:val="20"/>
                <w:szCs w:val="20"/>
              </w:rPr>
            </w:pPr>
            <w:r>
              <w:rPr>
                <w:sz w:val="20"/>
                <w:szCs w:val="20"/>
              </w:rPr>
              <w:t>All occurrences</w:t>
            </w:r>
          </w:p>
        </w:tc>
        <w:tc>
          <w:tcPr>
            <w:tcW w:w="1578" w:type="dxa"/>
            <w:shd w:val="clear" w:color="auto" w:fill="auto"/>
          </w:tcPr>
          <w:p w14:paraId="66A9691D" w14:textId="77777777" w:rsidR="00E83F03" w:rsidRDefault="00E83F03" w:rsidP="0087181F">
            <w:pPr>
              <w:pStyle w:val="Default"/>
              <w:keepNext/>
              <w:keepLines/>
              <w:rPr>
                <w:sz w:val="20"/>
                <w:szCs w:val="20"/>
              </w:rPr>
            </w:pPr>
            <w:r>
              <w:rPr>
                <w:sz w:val="20"/>
                <w:szCs w:val="20"/>
              </w:rPr>
              <w:t>all</w:t>
            </w:r>
          </w:p>
        </w:tc>
        <w:tc>
          <w:tcPr>
            <w:tcW w:w="1717" w:type="dxa"/>
            <w:shd w:val="clear" w:color="auto" w:fill="auto"/>
          </w:tcPr>
          <w:p w14:paraId="0C326085" w14:textId="77777777" w:rsidR="00E83F03" w:rsidRDefault="00E83F03" w:rsidP="0087181F">
            <w:pPr>
              <w:pStyle w:val="Default"/>
              <w:keepNext/>
              <w:keepLines/>
              <w:rPr>
                <w:sz w:val="18"/>
                <w:szCs w:val="18"/>
              </w:rPr>
            </w:pPr>
            <w:r>
              <w:rPr>
                <w:sz w:val="18"/>
                <w:szCs w:val="18"/>
              </w:rPr>
              <w:t>wctp-StatusInfo or</w:t>
            </w:r>
          </w:p>
          <w:p w14:paraId="03AD7FC6" w14:textId="77777777" w:rsidR="00E83F03" w:rsidRDefault="00E83F03" w:rsidP="0087181F">
            <w:pPr>
              <w:pStyle w:val="Default"/>
              <w:keepNext/>
              <w:keepLines/>
              <w:rPr>
                <w:sz w:val="20"/>
                <w:szCs w:val="20"/>
              </w:rPr>
            </w:pPr>
            <w:r>
              <w:rPr>
                <w:sz w:val="18"/>
                <w:szCs w:val="18"/>
              </w:rPr>
              <w:t>wctp-MessageReply</w:t>
            </w:r>
          </w:p>
        </w:tc>
        <w:tc>
          <w:tcPr>
            <w:tcW w:w="4615" w:type="dxa"/>
            <w:shd w:val="clear" w:color="auto" w:fill="auto"/>
          </w:tcPr>
          <w:p w14:paraId="320B7DE9" w14:textId="77777777" w:rsidR="00E83F03" w:rsidRDefault="00E83F03" w:rsidP="0087181F">
            <w:pPr>
              <w:pStyle w:val="Default"/>
              <w:keepNext/>
              <w:keepLines/>
              <w:rPr>
                <w:sz w:val="20"/>
                <w:szCs w:val="20"/>
              </w:rPr>
            </w:pPr>
            <w:r>
              <w:rPr>
                <w:sz w:val="20"/>
                <w:szCs w:val="20"/>
              </w:rPr>
              <w:t>HL7 identifiers within WCTP not passed back</w:t>
            </w:r>
          </w:p>
          <w:p w14:paraId="7DEA2936" w14:textId="77777777" w:rsidR="00E83F03" w:rsidRDefault="00E83F03" w:rsidP="0087181F">
            <w:pPr>
              <w:pStyle w:val="Default"/>
              <w:keepNext/>
              <w:keepLines/>
              <w:rPr>
                <w:sz w:val="20"/>
                <w:szCs w:val="20"/>
              </w:rPr>
            </w:pPr>
            <w:r>
              <w:rPr>
                <w:sz w:val="20"/>
                <w:szCs w:val="20"/>
              </w:rPr>
              <w:t>WCTP messageID and transactionID</w:t>
            </w:r>
          </w:p>
          <w:p w14:paraId="1B3BE718" w14:textId="77777777" w:rsidR="00E83F03" w:rsidRDefault="00E83F03" w:rsidP="0087181F">
            <w:pPr>
              <w:pStyle w:val="Default"/>
              <w:keepNext/>
              <w:keepLines/>
              <w:rPr>
                <w:sz w:val="20"/>
                <w:szCs w:val="20"/>
              </w:rPr>
            </w:pPr>
            <w:r>
              <w:rPr>
                <w:sz w:val="20"/>
                <w:szCs w:val="20"/>
              </w:rPr>
              <w:t xml:space="preserve">    Must be mapped by AM and AC actors to their HL7 counterparts</w:t>
            </w:r>
          </w:p>
        </w:tc>
      </w:tr>
    </w:tbl>
    <w:p w14:paraId="50820356" w14:textId="77777777" w:rsidR="00E83F03" w:rsidRDefault="00E83F03" w:rsidP="00E83F03">
      <w:pPr>
        <w:pStyle w:val="Default"/>
      </w:pP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 xml:space="preserve">Specifies the time point or start of time interval for all OBX segments within the scope of this OBR segment, that is, OBX segments that are part of the ORDER_OBSERVATION segment group, that do not specify an overriding time point in OBX-14. (The presence of </w:t>
      </w:r>
      <w:r w:rsidRPr="00621E63">
        <w:rPr>
          <w:noProof w:val="0"/>
        </w:rPr>
        <w:lastRenderedPageBreak/>
        <w:t>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lastRenderedPageBreak/>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02" w:name="_Toc401769862"/>
      <w:bookmarkStart w:id="603" w:name="_Toc27064054"/>
      <w:r w:rsidRPr="00621E63">
        <w:rPr>
          <w:noProof w:val="0"/>
        </w:rPr>
        <w:t xml:space="preserve">B.7.1 </w:t>
      </w:r>
      <w:r w:rsidR="003D003E" w:rsidRPr="00621E63">
        <w:rPr>
          <w:noProof w:val="0"/>
        </w:rPr>
        <w:t xml:space="preserve">OBR Observation Request Segment in ACM Transaction </w:t>
      </w:r>
      <w:r w:rsidR="00425190" w:rsidRPr="00621E63">
        <w:rPr>
          <w:noProof w:val="0"/>
        </w:rPr>
        <w:t>[</w:t>
      </w:r>
      <w:bookmarkEnd w:id="602"/>
      <w:r w:rsidR="00647994" w:rsidRPr="00621E63">
        <w:rPr>
          <w:noProof w:val="0"/>
        </w:rPr>
        <w:t>PCD-04</w:t>
      </w:r>
      <w:r w:rsidR="00425190" w:rsidRPr="00621E63">
        <w:rPr>
          <w:noProof w:val="0"/>
        </w:rPr>
        <w:t>]</w:t>
      </w:r>
      <w:bookmarkEnd w:id="603"/>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lastRenderedPageBreak/>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604" w:name="_Toc27064055"/>
      <w:r w:rsidRPr="00621E63">
        <w:rPr>
          <w:noProof w:val="0"/>
        </w:rPr>
        <w:lastRenderedPageBreak/>
        <w:t xml:space="preserve">B.7.1.1 PRT Participation Information Segment in ACM Transaction </w:t>
      </w:r>
      <w:r w:rsidR="00647994" w:rsidRPr="00621E63">
        <w:rPr>
          <w:noProof w:val="0"/>
        </w:rPr>
        <w:t>[PCD-04]</w:t>
      </w:r>
      <w:bookmarkEnd w:id="604"/>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09C78CA3" w:rsidR="00A22356" w:rsidRPr="00621E63"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798C23C" w14:textId="476AFD24" w:rsidR="00A22356" w:rsidRPr="00B34AEB" w:rsidRDefault="00A22356" w:rsidP="00CF5627">
      <w:pPr>
        <w:pStyle w:val="TableTitle"/>
        <w:rPr>
          <w:lang w:val="fr-FR"/>
        </w:rPr>
      </w:pPr>
      <w:r w:rsidRPr="00B34AEB">
        <w:rPr>
          <w:lang w:val="fr-FR"/>
        </w:rPr>
        <w:t>Table B.7.1.1-</w:t>
      </w:r>
      <w:r w:rsidR="00C136DC"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B34AEB" w:rsidRDefault="00A22356" w:rsidP="00CF5627">
      <w:pPr>
        <w:pStyle w:val="HL7Field"/>
        <w:rPr>
          <w:lang w:val="fr-FR"/>
        </w:rPr>
      </w:pPr>
      <w:r w:rsidRPr="00B34AEB">
        <w:rPr>
          <w:lang w:val="fr-FR"/>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lastRenderedPageBreak/>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B34AEB" w:rsidRDefault="00A22356" w:rsidP="00CF5627">
      <w:pPr>
        <w:pStyle w:val="HL7Field"/>
        <w:rPr>
          <w:lang w:val="fr-FR"/>
        </w:rPr>
      </w:pPr>
      <w:r w:rsidRPr="00B34AEB">
        <w:rPr>
          <w:lang w:val="fr-FR"/>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lastRenderedPageBreak/>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142AB4D9" w14:textId="77777777" w:rsidR="00691B71" w:rsidRDefault="004C3F4B" w:rsidP="00170507">
      <w:pPr>
        <w:pStyle w:val="AppendixHeading4"/>
      </w:pPr>
      <w:bookmarkStart w:id="605" w:name="_Toc401769866"/>
      <w:bookmarkStart w:id="606" w:name="_Toc27064056"/>
      <w:r w:rsidRPr="00621E63">
        <w:t xml:space="preserve">PRT Participation Information Segment in ACM Transaction </w:t>
      </w:r>
      <w:r>
        <w:t>[PCD-05</w:t>
      </w:r>
      <w:r w:rsidRPr="00621E63">
        <w:t>]</w:t>
      </w:r>
    </w:p>
    <w:p w14:paraId="040AF2B6" w14:textId="7B9EBFA2" w:rsidR="004C3F4B" w:rsidRDefault="004C3F4B" w:rsidP="00170507">
      <w:pPr>
        <w:pStyle w:val="BodyText"/>
      </w:pPr>
      <w: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t>Report Dissemination Alert Status</w:t>
      </w:r>
      <w: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330DD1FC" w14:textId="77777777" w:rsidR="004C3F4B" w:rsidRPr="00621E63" w:rsidRDefault="004C3F4B" w:rsidP="004C3F4B">
      <w:pPr>
        <w:pStyle w:val="HL7FieldIndent2"/>
        <w:ind w:left="0"/>
        <w:rPr>
          <w:noProof w:val="0"/>
        </w:rPr>
      </w:pPr>
      <w:r>
        <w:rPr>
          <w:noProof w:val="0"/>
        </w:rPr>
        <w:t>Use of the PRT segment is an extraction from HL7 v2.8 with field optionality and cardinality specific to the PCD-05 message.</w:t>
      </w:r>
    </w:p>
    <w:p w14:paraId="343D8E49"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41CC022C"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88842EA"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E7BCDEB"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979214"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27CBDDB6"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3055DCB"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EC03F3"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603487" w14:textId="77777777" w:rsidR="004C3F4B" w:rsidRPr="00621E63" w:rsidRDefault="004C3F4B" w:rsidP="0087181F">
            <w:pPr>
              <w:pStyle w:val="TableEntryHeader"/>
            </w:pPr>
            <w:r w:rsidRPr="00621E63">
              <w:t>ELEMENT NAME</w:t>
            </w:r>
          </w:p>
        </w:tc>
      </w:tr>
      <w:tr w:rsidR="004C3F4B" w:rsidRPr="00621E63" w14:paraId="65F1F66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7C37D0"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1A75FAA2"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3B1CEB0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20F2A"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C9600"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ED34C6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B25D891" w14:textId="77777777" w:rsidR="004C3F4B" w:rsidRPr="00621E63" w:rsidRDefault="004C3F4B" w:rsidP="0087181F">
            <w:pPr>
              <w:pStyle w:val="TableEntry"/>
            </w:pPr>
            <w:r w:rsidRPr="00621E63">
              <w:t>Participation Instance ID</w:t>
            </w:r>
          </w:p>
        </w:tc>
      </w:tr>
      <w:tr w:rsidR="004C3F4B" w:rsidRPr="00621E63" w14:paraId="0F4C0C7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E86FBC8"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B75CEC4"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218A2E5D"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4D2174AF"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178641A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4927D77"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2E3FC1F" w14:textId="77777777" w:rsidR="004C3F4B" w:rsidRPr="00621E63" w:rsidRDefault="004C3F4B" w:rsidP="0087181F">
            <w:pPr>
              <w:pStyle w:val="TableEntry"/>
            </w:pPr>
            <w:r w:rsidRPr="00621E63">
              <w:t>Action Code</w:t>
            </w:r>
          </w:p>
        </w:tc>
      </w:tr>
      <w:tr w:rsidR="004C3F4B" w:rsidRPr="00621E63" w14:paraId="37341B0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8673C9"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0814E85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2166D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D72D971"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A0C724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A8910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551C87" w14:textId="77777777" w:rsidR="004C3F4B" w:rsidRPr="00621E63" w:rsidRDefault="004C3F4B" w:rsidP="0087181F">
            <w:pPr>
              <w:pStyle w:val="TableEntry"/>
            </w:pPr>
            <w:r w:rsidRPr="00621E63">
              <w:t>Action Reason</w:t>
            </w:r>
          </w:p>
        </w:tc>
      </w:tr>
      <w:tr w:rsidR="004C3F4B" w:rsidRPr="00621E63" w14:paraId="19F709A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E5115"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0B79758A"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9ED99E"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20F5BDC"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244027C"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61FF052"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2531FC8" w14:textId="77777777" w:rsidR="004C3F4B" w:rsidRPr="00621E63" w:rsidRDefault="004C3F4B" w:rsidP="0087181F">
            <w:pPr>
              <w:pStyle w:val="TableEntry"/>
            </w:pPr>
            <w:r w:rsidRPr="00621E63">
              <w:t>Participation</w:t>
            </w:r>
          </w:p>
        </w:tc>
      </w:tr>
      <w:tr w:rsidR="004C3F4B" w:rsidRPr="00621E63" w14:paraId="2213CE08"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539F345"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0B36649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0BEA241"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3772F"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E026E2"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84079A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87D56F" w14:textId="77777777" w:rsidR="004C3F4B" w:rsidRPr="00621E63" w:rsidRDefault="004C3F4B" w:rsidP="0087181F">
            <w:pPr>
              <w:pStyle w:val="TableEntry"/>
            </w:pPr>
            <w:r w:rsidRPr="00621E63">
              <w:t>Participation Person</w:t>
            </w:r>
          </w:p>
        </w:tc>
      </w:tr>
      <w:tr w:rsidR="004C3F4B" w:rsidRPr="00621E63" w14:paraId="27D73B9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CD3C00D"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27BA6F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C0148A"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FE0B35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A4C2BAD"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673472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213ACC0" w14:textId="77777777" w:rsidR="004C3F4B" w:rsidRPr="00621E63" w:rsidRDefault="004C3F4B" w:rsidP="0087181F">
            <w:pPr>
              <w:pStyle w:val="TableEntry"/>
            </w:pPr>
            <w:r w:rsidRPr="00621E63">
              <w:t>Participation Person Provider Type</w:t>
            </w:r>
          </w:p>
        </w:tc>
      </w:tr>
      <w:tr w:rsidR="004C3F4B" w:rsidRPr="00621E63" w14:paraId="05A5727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15AA4F"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653350B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AD8421"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2D0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11F6FD00"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4B54ABB0"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A4B4BBE" w14:textId="77777777" w:rsidR="004C3F4B" w:rsidRPr="00621E63" w:rsidRDefault="004C3F4B" w:rsidP="0087181F">
            <w:pPr>
              <w:pStyle w:val="TableEntry"/>
            </w:pPr>
            <w:r w:rsidRPr="00621E63">
              <w:t>Participation Organization Unit Type</w:t>
            </w:r>
          </w:p>
        </w:tc>
      </w:tr>
      <w:tr w:rsidR="004C3F4B" w:rsidRPr="00621E63" w14:paraId="470C9AD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253325"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2927EC3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B9D77F4"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30FCF83"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098C8C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05C561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16050E7" w14:textId="77777777" w:rsidR="004C3F4B" w:rsidRPr="00621E63" w:rsidRDefault="004C3F4B" w:rsidP="0087181F">
            <w:pPr>
              <w:pStyle w:val="TableEntry"/>
            </w:pPr>
            <w:r w:rsidRPr="00621E63">
              <w:t>Participation Organization</w:t>
            </w:r>
          </w:p>
        </w:tc>
      </w:tr>
      <w:tr w:rsidR="004C3F4B" w:rsidRPr="00621E63" w14:paraId="2472BBE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9DEE2C"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4AC6D85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9655618"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4FA4B92D"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7D60C0BF"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3CF51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796DB6" w14:textId="77777777" w:rsidR="004C3F4B" w:rsidRPr="00621E63" w:rsidRDefault="004C3F4B" w:rsidP="0087181F">
            <w:pPr>
              <w:pStyle w:val="TableEntry"/>
            </w:pPr>
            <w:r w:rsidRPr="00621E63">
              <w:t>Participation Location</w:t>
            </w:r>
          </w:p>
        </w:tc>
      </w:tr>
      <w:tr w:rsidR="004C3F4B" w:rsidRPr="00621E63" w14:paraId="5493D09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9E7BA1" w14:textId="77777777" w:rsidR="004C3F4B" w:rsidRPr="00621E63" w:rsidRDefault="004C3F4B" w:rsidP="0087181F">
            <w:pPr>
              <w:pStyle w:val="TableEntry"/>
            </w:pPr>
            <w:r w:rsidRPr="00621E63">
              <w:lastRenderedPageBreak/>
              <w:t>10</w:t>
            </w:r>
          </w:p>
        </w:tc>
        <w:tc>
          <w:tcPr>
            <w:tcW w:w="797" w:type="dxa"/>
            <w:tcBorders>
              <w:top w:val="single" w:sz="4" w:space="0" w:color="auto"/>
              <w:left w:val="single" w:sz="4" w:space="0" w:color="auto"/>
              <w:bottom w:val="single" w:sz="4" w:space="0" w:color="auto"/>
              <w:right w:val="single" w:sz="4" w:space="0" w:color="auto"/>
            </w:tcBorders>
            <w:vAlign w:val="center"/>
          </w:tcPr>
          <w:p w14:paraId="3AF9C7F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B79784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08B11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F4D2C"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4C06E33"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504C81" w14:textId="77777777" w:rsidR="004C3F4B" w:rsidRPr="00621E63" w:rsidRDefault="004C3F4B" w:rsidP="0087181F">
            <w:pPr>
              <w:pStyle w:val="TableEntry"/>
            </w:pPr>
            <w:r w:rsidRPr="00621E63">
              <w:t>Participation Device</w:t>
            </w:r>
          </w:p>
        </w:tc>
      </w:tr>
      <w:tr w:rsidR="004C3F4B" w:rsidRPr="00621E63" w14:paraId="21DCAA10"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5B742D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28C459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559122"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DADCD"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4F1736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DE51F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008AE1" w14:textId="77777777" w:rsidR="004C3F4B" w:rsidRPr="00621E63" w:rsidRDefault="004C3F4B" w:rsidP="0087181F">
            <w:pPr>
              <w:pStyle w:val="TableEntry"/>
            </w:pPr>
            <w:r w:rsidRPr="00621E63">
              <w:t>Participation Begin Date/Time (arrival Time)</w:t>
            </w:r>
          </w:p>
        </w:tc>
      </w:tr>
      <w:tr w:rsidR="004C3F4B" w:rsidRPr="00621E63" w14:paraId="35BAAB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74F6D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072F47F7"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BE893BD"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89EA9"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26BB3E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E17E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AECB50" w14:textId="77777777" w:rsidR="004C3F4B" w:rsidRPr="00621E63" w:rsidRDefault="004C3F4B" w:rsidP="0087181F">
            <w:pPr>
              <w:pStyle w:val="TableEntry"/>
            </w:pPr>
            <w:r w:rsidRPr="00621E63">
              <w:t>Participation End Date/Time (departure time)</w:t>
            </w:r>
          </w:p>
        </w:tc>
      </w:tr>
      <w:tr w:rsidR="004C3F4B" w:rsidRPr="00621E63" w14:paraId="15EC7C9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545EBEF"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7679231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430497"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613DE5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346508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B8C3478"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C5A8E1" w14:textId="77777777" w:rsidR="004C3F4B" w:rsidRPr="00621E63" w:rsidRDefault="004C3F4B" w:rsidP="0087181F">
            <w:pPr>
              <w:pStyle w:val="TableEntry"/>
            </w:pPr>
            <w:r w:rsidRPr="00621E63">
              <w:t>Participation Qualitative Duration</w:t>
            </w:r>
          </w:p>
        </w:tc>
      </w:tr>
      <w:tr w:rsidR="004C3F4B" w:rsidRPr="00621E63" w14:paraId="5C148DF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74267D"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7EF552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4669D06"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FA2A8CE"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6E328E1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8235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575996" w14:textId="77777777" w:rsidR="004C3F4B" w:rsidRPr="00621E63" w:rsidRDefault="004C3F4B" w:rsidP="0087181F">
            <w:pPr>
              <w:pStyle w:val="TableEntry"/>
            </w:pPr>
            <w:r w:rsidRPr="00621E63">
              <w:t>Participation Address</w:t>
            </w:r>
            <w:r>
              <w:t xml:space="preserve"> (postal address)</w:t>
            </w:r>
          </w:p>
        </w:tc>
      </w:tr>
      <w:tr w:rsidR="004C3F4B" w:rsidRPr="00621E63" w14:paraId="2148C09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B97C2C2"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2817478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1F9841"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0AE68"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BCFBFD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FFA93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A0C9F52" w14:textId="77777777" w:rsidR="004C3F4B" w:rsidRPr="00621E63" w:rsidRDefault="004C3F4B" w:rsidP="0087181F">
            <w:pPr>
              <w:pStyle w:val="TableEntry"/>
            </w:pPr>
            <w:r w:rsidRPr="00621E63">
              <w:t>Participation Telecommunication Address</w:t>
            </w:r>
          </w:p>
        </w:tc>
      </w:tr>
    </w:tbl>
    <w:p w14:paraId="7F1041DB" w14:textId="77777777" w:rsidR="004C3F4B" w:rsidRPr="00621E63" w:rsidRDefault="004C3F4B" w:rsidP="004C3F4B">
      <w:pPr>
        <w:pStyle w:val="BodyText"/>
      </w:pPr>
    </w:p>
    <w:p w14:paraId="2DBB5DD4" w14:textId="77777777" w:rsidR="004C3F4B" w:rsidRPr="00B34AEB" w:rsidRDefault="004C3F4B" w:rsidP="004C3F4B">
      <w:pPr>
        <w:pStyle w:val="HL7Field"/>
        <w:rPr>
          <w:lang w:val="fr-FR"/>
        </w:rPr>
      </w:pPr>
      <w:r w:rsidRPr="00B34AEB">
        <w:rPr>
          <w:lang w:val="fr-FR"/>
        </w:rPr>
        <w:t>PRT-1 Participation Instance ID (EI) 02379</w:t>
      </w:r>
    </w:p>
    <w:p w14:paraId="080B5DD1"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371ADF90" w14:textId="77777777" w:rsidR="004C3F4B" w:rsidRPr="00621E63" w:rsidRDefault="004C3F4B" w:rsidP="004C3F4B">
      <w:pPr>
        <w:pStyle w:val="HL7Field"/>
      </w:pPr>
      <w:r w:rsidRPr="00621E63">
        <w:t>PRT-2 Action Code (ID) 00816</w:t>
      </w:r>
    </w:p>
    <w:p w14:paraId="1CFF597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0B185FB6" w14:textId="77777777" w:rsidR="004C3F4B" w:rsidRPr="00621E63" w:rsidRDefault="004C3F4B" w:rsidP="004C3F4B">
      <w:pPr>
        <w:pStyle w:val="HL7Field"/>
      </w:pPr>
      <w:r w:rsidRPr="00621E63">
        <w:t>PRT-3 Action Reason (CWE) 02380</w:t>
      </w:r>
    </w:p>
    <w:p w14:paraId="411C7A0C"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7C82E949"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53C87EF"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283C74CC" w14:textId="77777777" w:rsidTr="0087181F">
        <w:trPr>
          <w:jc w:val="center"/>
        </w:trPr>
        <w:tc>
          <w:tcPr>
            <w:tcW w:w="2367" w:type="dxa"/>
            <w:shd w:val="clear" w:color="auto" w:fill="auto"/>
          </w:tcPr>
          <w:p w14:paraId="3E37C3C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7C5D741D"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1D4387B1" w14:textId="77777777" w:rsidTr="0087181F">
        <w:trPr>
          <w:jc w:val="center"/>
        </w:trPr>
        <w:tc>
          <w:tcPr>
            <w:tcW w:w="2367" w:type="dxa"/>
            <w:shd w:val="clear" w:color="auto" w:fill="auto"/>
            <w:vAlign w:val="center"/>
          </w:tcPr>
          <w:p w14:paraId="32597E1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2E480DBB"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7B14793C" w14:textId="77777777" w:rsidTr="0087181F">
        <w:trPr>
          <w:jc w:val="center"/>
        </w:trPr>
        <w:tc>
          <w:tcPr>
            <w:tcW w:w="2367" w:type="dxa"/>
            <w:shd w:val="clear" w:color="auto" w:fill="auto"/>
            <w:vAlign w:val="center"/>
          </w:tcPr>
          <w:p w14:paraId="42B9531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5AB55F43"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7BF3903C" w14:textId="77777777" w:rsidTr="0087181F">
        <w:trPr>
          <w:jc w:val="center"/>
        </w:trPr>
        <w:tc>
          <w:tcPr>
            <w:tcW w:w="2367" w:type="dxa"/>
            <w:shd w:val="clear" w:color="auto" w:fill="auto"/>
            <w:vAlign w:val="center"/>
          </w:tcPr>
          <w:p w14:paraId="5B7BE23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3AA235B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6CB91833" w14:textId="77777777" w:rsidTr="0087181F">
        <w:trPr>
          <w:jc w:val="center"/>
        </w:trPr>
        <w:tc>
          <w:tcPr>
            <w:tcW w:w="2367" w:type="dxa"/>
            <w:shd w:val="clear" w:color="auto" w:fill="auto"/>
            <w:vAlign w:val="center"/>
          </w:tcPr>
          <w:p w14:paraId="49F1371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45DA8F52"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0770E8E1" w14:textId="77777777" w:rsidTr="0087181F">
        <w:trPr>
          <w:jc w:val="center"/>
        </w:trPr>
        <w:tc>
          <w:tcPr>
            <w:tcW w:w="2367" w:type="dxa"/>
            <w:shd w:val="clear" w:color="auto" w:fill="auto"/>
            <w:vAlign w:val="center"/>
          </w:tcPr>
          <w:p w14:paraId="13E24D73"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BC1DE0F"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35CF7C5D" w14:textId="77777777" w:rsidTr="0087181F">
        <w:trPr>
          <w:jc w:val="center"/>
        </w:trPr>
        <w:tc>
          <w:tcPr>
            <w:tcW w:w="2367" w:type="dxa"/>
            <w:shd w:val="clear" w:color="auto" w:fill="auto"/>
            <w:vAlign w:val="center"/>
          </w:tcPr>
          <w:p w14:paraId="11A2A3E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2777B109"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417CF215" w14:textId="77777777" w:rsidTr="0087181F">
        <w:trPr>
          <w:jc w:val="center"/>
        </w:trPr>
        <w:tc>
          <w:tcPr>
            <w:tcW w:w="2367" w:type="dxa"/>
            <w:shd w:val="clear" w:color="auto" w:fill="auto"/>
            <w:vAlign w:val="center"/>
          </w:tcPr>
          <w:p w14:paraId="73E2CA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5E782053"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5CF81389" w14:textId="77777777" w:rsidTr="0087181F">
        <w:trPr>
          <w:jc w:val="center"/>
        </w:trPr>
        <w:tc>
          <w:tcPr>
            <w:tcW w:w="2367" w:type="dxa"/>
            <w:shd w:val="clear" w:color="auto" w:fill="auto"/>
            <w:vAlign w:val="center"/>
          </w:tcPr>
          <w:p w14:paraId="715FF8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09DF7780"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7827A2EE" w14:textId="77777777" w:rsidTr="0087181F">
        <w:trPr>
          <w:jc w:val="center"/>
        </w:trPr>
        <w:tc>
          <w:tcPr>
            <w:tcW w:w="2367" w:type="dxa"/>
            <w:shd w:val="clear" w:color="auto" w:fill="auto"/>
            <w:vAlign w:val="center"/>
          </w:tcPr>
          <w:p w14:paraId="341244C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BE5C0F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09474913" w14:textId="77777777" w:rsidTr="0087181F">
        <w:trPr>
          <w:jc w:val="center"/>
        </w:trPr>
        <w:tc>
          <w:tcPr>
            <w:tcW w:w="2367" w:type="dxa"/>
            <w:shd w:val="clear" w:color="auto" w:fill="auto"/>
            <w:vAlign w:val="center"/>
          </w:tcPr>
          <w:p w14:paraId="23A28C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2DED725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69291E36" w14:textId="77777777" w:rsidTr="0087181F">
        <w:trPr>
          <w:jc w:val="center"/>
        </w:trPr>
        <w:tc>
          <w:tcPr>
            <w:tcW w:w="2367" w:type="dxa"/>
            <w:shd w:val="clear" w:color="auto" w:fill="auto"/>
            <w:vAlign w:val="center"/>
          </w:tcPr>
          <w:p w14:paraId="0ECB017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1D05235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2C5CDFA4" w14:textId="77777777" w:rsidTr="0087181F">
        <w:trPr>
          <w:jc w:val="center"/>
        </w:trPr>
        <w:tc>
          <w:tcPr>
            <w:tcW w:w="2367" w:type="dxa"/>
            <w:shd w:val="clear" w:color="auto" w:fill="auto"/>
            <w:vAlign w:val="center"/>
          </w:tcPr>
          <w:p w14:paraId="6978EF8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5F892BA9"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2F353D4B" w14:textId="77777777" w:rsidTr="0087181F">
        <w:trPr>
          <w:jc w:val="center"/>
        </w:trPr>
        <w:tc>
          <w:tcPr>
            <w:tcW w:w="2367" w:type="dxa"/>
            <w:shd w:val="clear" w:color="auto" w:fill="auto"/>
            <w:vAlign w:val="center"/>
          </w:tcPr>
          <w:p w14:paraId="01FC69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7A55AA"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7E749A13" w14:textId="77777777" w:rsidTr="0087181F">
        <w:trPr>
          <w:jc w:val="center"/>
        </w:trPr>
        <w:tc>
          <w:tcPr>
            <w:tcW w:w="2367" w:type="dxa"/>
            <w:shd w:val="clear" w:color="auto" w:fill="auto"/>
            <w:vAlign w:val="center"/>
          </w:tcPr>
          <w:p w14:paraId="287D2B42"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64F1419D"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166F1E8C"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3FF393A9"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5A47C961" w14:textId="77777777" w:rsidR="004C3F4B" w:rsidRPr="00621E63" w:rsidRDefault="004C3F4B" w:rsidP="004C3F4B">
      <w:pPr>
        <w:pStyle w:val="HL7FieldIndent2"/>
        <w:rPr>
          <w:noProof w:val="0"/>
        </w:rPr>
      </w:pPr>
      <w:r>
        <w:rPr>
          <w:noProof w:val="0"/>
        </w:rPr>
        <w:lastRenderedPageBreak/>
        <w:t>PRT-3.3 Name of Coding System is IHE_PCD_ACM.</w:t>
      </w:r>
    </w:p>
    <w:p w14:paraId="0F057F75" w14:textId="77777777" w:rsidR="004C3F4B" w:rsidRPr="00621E63" w:rsidRDefault="004C3F4B" w:rsidP="004C3F4B">
      <w:pPr>
        <w:pStyle w:val="HL7Field"/>
      </w:pPr>
      <w:r w:rsidRPr="00621E63">
        <w:t>PRT-4 Participation (CWE) 02381</w:t>
      </w:r>
    </w:p>
    <w:p w14:paraId="60F77096" w14:textId="77777777" w:rsidR="004C3F4B" w:rsidRDefault="004C3F4B" w:rsidP="004C3F4B">
      <w:pPr>
        <w:pStyle w:val="HL7FieldIndent2"/>
        <w:rPr>
          <w:noProof w:val="0"/>
        </w:rPr>
      </w:pPr>
      <w:r>
        <w:rPr>
          <w:noProof w:val="0"/>
        </w:rPr>
        <w:t>Identifier = ‘AAP” Alert Acknowledging Provider</w:t>
      </w:r>
    </w:p>
    <w:p w14:paraId="0FA71678" w14:textId="77777777" w:rsidR="004C3F4B" w:rsidRPr="00621E63" w:rsidRDefault="004C3F4B" w:rsidP="004C3F4B">
      <w:pPr>
        <w:pStyle w:val="HL7FieldIndent2"/>
        <w:rPr>
          <w:noProof w:val="0"/>
        </w:rPr>
      </w:pPr>
      <w:r>
        <w:rPr>
          <w:noProof w:val="0"/>
        </w:rPr>
        <w:t>Text = “Alert Acknowledging Provider”</w:t>
      </w:r>
    </w:p>
    <w:p w14:paraId="1815A342" w14:textId="77777777" w:rsidR="004C3F4B" w:rsidRPr="00621E63" w:rsidRDefault="004C3F4B" w:rsidP="004C3F4B">
      <w:pPr>
        <w:pStyle w:val="HL7Field"/>
        <w:keepNext w:val="0"/>
      </w:pPr>
      <w:r w:rsidRPr="00621E63">
        <w:t>PRT-5 Participation Person (XCN) 02382</w:t>
      </w:r>
    </w:p>
    <w:p w14:paraId="1124CE28"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C058A54" w14:textId="77777777" w:rsidR="004C3F4B" w:rsidRPr="00621E63" w:rsidRDefault="004C3F4B" w:rsidP="004C3F4B">
      <w:pPr>
        <w:pStyle w:val="HL7Field"/>
      </w:pPr>
      <w:r w:rsidRPr="00621E63">
        <w:t>PRT-6 Participation Person Provider Type (CWE) 02383</w:t>
      </w:r>
    </w:p>
    <w:p w14:paraId="0B98A265"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799AA30D" w14:textId="77777777" w:rsidR="004C3F4B" w:rsidRDefault="004C3F4B" w:rsidP="004C3F4B">
      <w:pPr>
        <w:pStyle w:val="HL7FieldIndent2"/>
        <w:rPr>
          <w:noProof w:val="0"/>
        </w:rPr>
      </w:pPr>
      <w:r>
        <w:rPr>
          <w:noProof w:val="0"/>
        </w:rPr>
        <w:tab/>
        <w:t>NURSE^Nurse^HL70182</w:t>
      </w:r>
    </w:p>
    <w:p w14:paraId="3C6E29ED" w14:textId="77777777" w:rsidR="004C3F4B" w:rsidRPr="00621E63" w:rsidRDefault="004C3F4B" w:rsidP="004C3F4B">
      <w:pPr>
        <w:pStyle w:val="HL7FieldIndent2"/>
        <w:rPr>
          <w:noProof w:val="0"/>
        </w:rPr>
      </w:pPr>
      <w:r>
        <w:rPr>
          <w:noProof w:val="0"/>
        </w:rPr>
        <w:t>If table HL70182 has not been loaded in the verification tool use “HL7nnnn”.</w:t>
      </w:r>
    </w:p>
    <w:p w14:paraId="694B3AD8" w14:textId="77777777" w:rsidR="004C3F4B" w:rsidRPr="00621E63" w:rsidRDefault="004C3F4B" w:rsidP="004C3F4B">
      <w:pPr>
        <w:pStyle w:val="HL7Field"/>
      </w:pPr>
      <w:r w:rsidRPr="00621E63">
        <w:t>PRT-7 Participation Organization Unit Type (CWE) 02384</w:t>
      </w:r>
    </w:p>
    <w:p w14:paraId="061D50D5"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DB29F1F" w14:textId="77777777" w:rsidR="004C3F4B" w:rsidRPr="00621E63" w:rsidRDefault="004C3F4B" w:rsidP="004C3F4B">
      <w:pPr>
        <w:pStyle w:val="HL7Field"/>
      </w:pPr>
      <w:r w:rsidRPr="00621E63">
        <w:t>PRT-8 Participation Organization (XON) 02385</w:t>
      </w:r>
    </w:p>
    <w:p w14:paraId="388F346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68D9A8C8" w14:textId="77777777" w:rsidR="004C3F4B" w:rsidRPr="00621E63" w:rsidRDefault="004C3F4B" w:rsidP="004C3F4B">
      <w:pPr>
        <w:pStyle w:val="HL7Field"/>
        <w:keepNext w:val="0"/>
      </w:pPr>
      <w:r w:rsidRPr="00621E63">
        <w:t>PRT-9 Participation Location (PL) 02386</w:t>
      </w:r>
    </w:p>
    <w:p w14:paraId="012CF34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347E8101" w14:textId="77777777" w:rsidR="004C3F4B" w:rsidRPr="00621E63" w:rsidRDefault="004C3F4B" w:rsidP="004C3F4B">
      <w:pPr>
        <w:pStyle w:val="HL7Field"/>
      </w:pPr>
      <w:r w:rsidRPr="00621E63">
        <w:t>PRT-10 Participation Device (EI) 02348</w:t>
      </w:r>
    </w:p>
    <w:p w14:paraId="7427C766"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351976B3" w14:textId="77777777" w:rsidR="004C3F4B" w:rsidRPr="00621E63" w:rsidRDefault="004C3F4B" w:rsidP="004C3F4B">
      <w:pPr>
        <w:pStyle w:val="HL7Field"/>
        <w:keepNext w:val="0"/>
      </w:pPr>
      <w:r w:rsidRPr="00621E63">
        <w:t>PRT-11 Participation Begin Date/Time (DTM) 02387</w:t>
      </w:r>
    </w:p>
    <w:p w14:paraId="2CEB7CC8"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11ED0A2"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7636B7BB" w14:textId="77777777" w:rsidR="004C3F4B" w:rsidRPr="00621E63" w:rsidRDefault="004C3F4B" w:rsidP="004C3F4B">
      <w:pPr>
        <w:pStyle w:val="HL7Field"/>
      </w:pPr>
      <w:r w:rsidRPr="00621E63">
        <w:lastRenderedPageBreak/>
        <w:t>PRT-12 Participation End Date/Time (DTM) 02388</w:t>
      </w:r>
    </w:p>
    <w:p w14:paraId="2C337BD1"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4E21D691" w14:textId="77777777" w:rsidR="004C3F4B" w:rsidRPr="00B34AEB" w:rsidRDefault="004C3F4B" w:rsidP="004C3F4B">
      <w:pPr>
        <w:pStyle w:val="HL7Field"/>
        <w:rPr>
          <w:lang w:val="fr-FR"/>
        </w:rPr>
      </w:pPr>
      <w:r w:rsidRPr="00B34AEB">
        <w:rPr>
          <w:lang w:val="fr-FR"/>
        </w:rPr>
        <w:t>PRT-13 Participation Qualitative Duration (CWE) 02389</w:t>
      </w:r>
    </w:p>
    <w:p w14:paraId="03316A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19C0DAE4" w14:textId="77777777" w:rsidR="004C3F4B" w:rsidRPr="00621E63" w:rsidRDefault="004C3F4B" w:rsidP="004C3F4B">
      <w:pPr>
        <w:pStyle w:val="HL7Field"/>
      </w:pPr>
      <w:r w:rsidRPr="00621E63">
        <w:t>PRT-14 Participation Address (XAD) 02390</w:t>
      </w:r>
    </w:p>
    <w:p w14:paraId="169A161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304DBF0E" w14:textId="77777777" w:rsidR="004C3F4B" w:rsidRPr="00621E63" w:rsidRDefault="004C3F4B" w:rsidP="004C3F4B">
      <w:pPr>
        <w:pStyle w:val="HL7Field"/>
      </w:pPr>
      <w:r w:rsidRPr="00621E63">
        <w:t>PRT-15 Participation Telecommunication Address (XTN) 02391</w:t>
      </w:r>
    </w:p>
    <w:p w14:paraId="31A741FF"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89B992B"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44FF60B"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3C526659" w14:textId="77777777" w:rsidR="004C3F4B" w:rsidRDefault="004C3F4B" w:rsidP="004C3F4B">
      <w:pPr>
        <w:pStyle w:val="HL7FieldIndent2"/>
        <w:ind w:left="0"/>
        <w:rPr>
          <w:noProof w:val="0"/>
        </w:rPr>
      </w:pPr>
      <w:r>
        <w:rPr>
          <w:noProof w:val="0"/>
        </w:rP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rPr>
          <w:noProof w:val="0"/>
        </w:rPr>
        <w:t>Report Dissemination Alert Status</w:t>
      </w:r>
      <w:r>
        <w:rPr>
          <w:noProof w:val="0"/>
        </w:rP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402D3328" w14:textId="77777777" w:rsidR="004C3F4B" w:rsidRPr="00621E63" w:rsidRDefault="004C3F4B" w:rsidP="004C3F4B">
      <w:pPr>
        <w:pStyle w:val="HL7FieldIndent2"/>
        <w:ind w:left="0"/>
        <w:rPr>
          <w:noProof w:val="0"/>
        </w:rPr>
      </w:pPr>
      <w:r>
        <w:rPr>
          <w:noProof w:val="0"/>
        </w:rPr>
        <w:lastRenderedPageBreak/>
        <w:t>Use of the PRT segment is an extraction from HL7 v2.8 with field optionality and cardinality specific to the PCD-05 message.</w:t>
      </w:r>
    </w:p>
    <w:p w14:paraId="211062AB"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62CD6646"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A60B7F"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13C4A7"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C1960"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C16687E"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2B383D6"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D58F52"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AE809D0" w14:textId="77777777" w:rsidR="004C3F4B" w:rsidRPr="00621E63" w:rsidRDefault="004C3F4B" w:rsidP="0087181F">
            <w:pPr>
              <w:pStyle w:val="TableEntryHeader"/>
            </w:pPr>
            <w:r w:rsidRPr="00621E63">
              <w:t>ELEMENT NAME</w:t>
            </w:r>
          </w:p>
        </w:tc>
      </w:tr>
      <w:tr w:rsidR="004C3F4B" w:rsidRPr="00621E63" w14:paraId="619696B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D9730D"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3D1FC1F1"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06601D16"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0488300"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5EB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2FC19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5AC725" w14:textId="77777777" w:rsidR="004C3F4B" w:rsidRPr="00621E63" w:rsidRDefault="004C3F4B" w:rsidP="0087181F">
            <w:pPr>
              <w:pStyle w:val="TableEntry"/>
            </w:pPr>
            <w:r w:rsidRPr="00621E63">
              <w:t>Participation Instance ID</w:t>
            </w:r>
          </w:p>
        </w:tc>
      </w:tr>
      <w:tr w:rsidR="004C3F4B" w:rsidRPr="00621E63" w14:paraId="753842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216EEE"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42A988FC"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7CF9144B"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C7EE6"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AED2EE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82DE6D4"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3FD3DCB" w14:textId="77777777" w:rsidR="004C3F4B" w:rsidRPr="00621E63" w:rsidRDefault="004C3F4B" w:rsidP="0087181F">
            <w:pPr>
              <w:pStyle w:val="TableEntry"/>
            </w:pPr>
            <w:r w:rsidRPr="00621E63">
              <w:t>Action Code</w:t>
            </w:r>
          </w:p>
        </w:tc>
      </w:tr>
      <w:tr w:rsidR="004C3F4B" w:rsidRPr="00621E63" w14:paraId="586FACD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4BCEFD"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19506B9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D3C7C1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47137F9"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167D3F7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DF7D92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524D64" w14:textId="77777777" w:rsidR="004C3F4B" w:rsidRPr="00621E63" w:rsidRDefault="004C3F4B" w:rsidP="0087181F">
            <w:pPr>
              <w:pStyle w:val="TableEntry"/>
            </w:pPr>
            <w:r w:rsidRPr="00621E63">
              <w:t>Action Reason</w:t>
            </w:r>
          </w:p>
        </w:tc>
      </w:tr>
      <w:tr w:rsidR="004C3F4B" w:rsidRPr="00621E63" w14:paraId="71B6B99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F46F186"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6FAC82B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81F6293"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156EF3"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C4E606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35D540A3"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11D724C" w14:textId="77777777" w:rsidR="004C3F4B" w:rsidRPr="00621E63" w:rsidRDefault="004C3F4B" w:rsidP="0087181F">
            <w:pPr>
              <w:pStyle w:val="TableEntry"/>
            </w:pPr>
            <w:r w:rsidRPr="00621E63">
              <w:t>Participation</w:t>
            </w:r>
          </w:p>
        </w:tc>
      </w:tr>
      <w:tr w:rsidR="004C3F4B" w:rsidRPr="00621E63" w14:paraId="3AFF56D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FA5928"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643B06B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77D29EA"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DDFE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A42ADD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1377D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E9DE3B" w14:textId="77777777" w:rsidR="004C3F4B" w:rsidRPr="00621E63" w:rsidRDefault="004C3F4B" w:rsidP="0087181F">
            <w:pPr>
              <w:pStyle w:val="TableEntry"/>
            </w:pPr>
            <w:r w:rsidRPr="00621E63">
              <w:t>Participation Person</w:t>
            </w:r>
          </w:p>
        </w:tc>
      </w:tr>
      <w:tr w:rsidR="004C3F4B" w:rsidRPr="00621E63" w14:paraId="7019017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0B2AAE0"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152457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C40BED4"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58C80"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534C014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25D93D6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1699DA" w14:textId="77777777" w:rsidR="004C3F4B" w:rsidRPr="00621E63" w:rsidRDefault="004C3F4B" w:rsidP="0087181F">
            <w:pPr>
              <w:pStyle w:val="TableEntry"/>
            </w:pPr>
            <w:r w:rsidRPr="00621E63">
              <w:t>Participation Person Provider Type</w:t>
            </w:r>
          </w:p>
        </w:tc>
      </w:tr>
      <w:tr w:rsidR="004C3F4B" w:rsidRPr="00621E63" w14:paraId="7F0FCEB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59C75D"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3141F6F4"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ABC302"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A6511C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268926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0C65F34"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253F0E2E" w14:textId="77777777" w:rsidR="004C3F4B" w:rsidRPr="00621E63" w:rsidRDefault="004C3F4B" w:rsidP="0087181F">
            <w:pPr>
              <w:pStyle w:val="TableEntry"/>
            </w:pPr>
            <w:r w:rsidRPr="00621E63">
              <w:t>Participation Organization Unit Type</w:t>
            </w:r>
          </w:p>
        </w:tc>
      </w:tr>
      <w:tr w:rsidR="004C3F4B" w:rsidRPr="00621E63" w14:paraId="4159B5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79C0FC"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05ED451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811A89"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5E3F208"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4C8E4E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02ADD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3D3D9DD" w14:textId="77777777" w:rsidR="004C3F4B" w:rsidRPr="00621E63" w:rsidRDefault="004C3F4B" w:rsidP="0087181F">
            <w:pPr>
              <w:pStyle w:val="TableEntry"/>
            </w:pPr>
            <w:r w:rsidRPr="00621E63">
              <w:t>Participation Organization</w:t>
            </w:r>
          </w:p>
        </w:tc>
      </w:tr>
      <w:tr w:rsidR="004C3F4B" w:rsidRPr="00621E63" w14:paraId="71F4DCA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845FD0"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565C7418"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3DEAC23"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007E9861"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876AA"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0DD1EC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F31836" w14:textId="77777777" w:rsidR="004C3F4B" w:rsidRPr="00621E63" w:rsidRDefault="004C3F4B" w:rsidP="0087181F">
            <w:pPr>
              <w:pStyle w:val="TableEntry"/>
            </w:pPr>
            <w:r w:rsidRPr="00621E63">
              <w:t>Participation Location</w:t>
            </w:r>
          </w:p>
        </w:tc>
      </w:tr>
      <w:tr w:rsidR="004C3F4B" w:rsidRPr="00621E63" w14:paraId="2D9E40E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C106FF"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D363DE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4F0A108"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E5D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537425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3F9AB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C2F4CB3" w14:textId="77777777" w:rsidR="004C3F4B" w:rsidRPr="00621E63" w:rsidRDefault="004C3F4B" w:rsidP="0087181F">
            <w:pPr>
              <w:pStyle w:val="TableEntry"/>
            </w:pPr>
            <w:r w:rsidRPr="00621E63">
              <w:t>Participation Device</w:t>
            </w:r>
          </w:p>
        </w:tc>
      </w:tr>
      <w:tr w:rsidR="004C3F4B" w:rsidRPr="00621E63" w14:paraId="501511AC"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2D8C0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0D61D0C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92E271"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A05F0D4"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0F4BE85"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83DD56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73179A9" w14:textId="77777777" w:rsidR="004C3F4B" w:rsidRPr="00621E63" w:rsidRDefault="004C3F4B" w:rsidP="0087181F">
            <w:pPr>
              <w:pStyle w:val="TableEntry"/>
            </w:pPr>
            <w:r w:rsidRPr="00621E63">
              <w:t>Participation Begin Date/Time (arrival Time)</w:t>
            </w:r>
          </w:p>
        </w:tc>
      </w:tr>
      <w:tr w:rsidR="004C3F4B" w:rsidRPr="00621E63" w14:paraId="42E18AD7"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353E60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54AD502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E889F7"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17922"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690F43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F63DF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EB43852" w14:textId="77777777" w:rsidR="004C3F4B" w:rsidRPr="00621E63" w:rsidRDefault="004C3F4B" w:rsidP="0087181F">
            <w:pPr>
              <w:pStyle w:val="TableEntry"/>
            </w:pPr>
            <w:r w:rsidRPr="00621E63">
              <w:t>Participation End Date/Time (departure time)</w:t>
            </w:r>
          </w:p>
        </w:tc>
      </w:tr>
      <w:tr w:rsidR="004C3F4B" w:rsidRPr="00621E63" w14:paraId="0D98F50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83DE9"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288BEB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AD20358"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5D6FA4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34CF95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B06869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668F6C" w14:textId="77777777" w:rsidR="004C3F4B" w:rsidRPr="00621E63" w:rsidRDefault="004C3F4B" w:rsidP="0087181F">
            <w:pPr>
              <w:pStyle w:val="TableEntry"/>
            </w:pPr>
            <w:r w:rsidRPr="00621E63">
              <w:t>Participation Qualitative Duration</w:t>
            </w:r>
          </w:p>
        </w:tc>
      </w:tr>
      <w:tr w:rsidR="004C3F4B" w:rsidRPr="00621E63" w14:paraId="0D6FF362"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FD02BB"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685E9D1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0BC8CEA"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6AA87"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8B563"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4D387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053932" w14:textId="77777777" w:rsidR="004C3F4B" w:rsidRPr="00621E63" w:rsidRDefault="004C3F4B" w:rsidP="0087181F">
            <w:pPr>
              <w:pStyle w:val="TableEntry"/>
            </w:pPr>
            <w:r w:rsidRPr="00621E63">
              <w:t>Participation Address</w:t>
            </w:r>
            <w:r>
              <w:t xml:space="preserve"> (postal address)</w:t>
            </w:r>
          </w:p>
        </w:tc>
      </w:tr>
      <w:tr w:rsidR="004C3F4B" w:rsidRPr="00621E63" w14:paraId="7943B9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AD89D44"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0316090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F661F45"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A9B53"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6B56FE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993E0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924865F" w14:textId="77777777" w:rsidR="004C3F4B" w:rsidRPr="00621E63" w:rsidRDefault="004C3F4B" w:rsidP="0087181F">
            <w:pPr>
              <w:pStyle w:val="TableEntry"/>
            </w:pPr>
            <w:r w:rsidRPr="00621E63">
              <w:t>Participation Telecommunication Address</w:t>
            </w:r>
          </w:p>
        </w:tc>
      </w:tr>
    </w:tbl>
    <w:p w14:paraId="362435A3" w14:textId="77777777" w:rsidR="004C3F4B" w:rsidRPr="00621E63" w:rsidRDefault="004C3F4B" w:rsidP="004C3F4B">
      <w:pPr>
        <w:pStyle w:val="BodyText"/>
      </w:pPr>
    </w:p>
    <w:p w14:paraId="262A87E8" w14:textId="77777777" w:rsidR="004C3F4B" w:rsidRPr="00B34AEB" w:rsidRDefault="004C3F4B" w:rsidP="004C3F4B">
      <w:pPr>
        <w:pStyle w:val="HL7Field"/>
        <w:rPr>
          <w:lang w:val="fr-FR"/>
        </w:rPr>
      </w:pPr>
      <w:r w:rsidRPr="00B34AEB">
        <w:rPr>
          <w:lang w:val="fr-FR"/>
        </w:rPr>
        <w:t>PRT-1 Participation Instance ID (EI) 02379</w:t>
      </w:r>
    </w:p>
    <w:p w14:paraId="48AC9304"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1F90E216" w14:textId="77777777" w:rsidR="004C3F4B" w:rsidRPr="00621E63" w:rsidRDefault="004C3F4B" w:rsidP="004C3F4B">
      <w:pPr>
        <w:pStyle w:val="HL7Field"/>
      </w:pPr>
      <w:r w:rsidRPr="00621E63">
        <w:t>PRT-2 Action Code (ID) 00816</w:t>
      </w:r>
    </w:p>
    <w:p w14:paraId="143E3379"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31495564" w14:textId="77777777" w:rsidR="004C3F4B" w:rsidRPr="00621E63" w:rsidRDefault="004C3F4B" w:rsidP="004C3F4B">
      <w:pPr>
        <w:pStyle w:val="HL7Field"/>
      </w:pPr>
      <w:r w:rsidRPr="00621E63">
        <w:t>PRT-3 Action Reason (CWE) 02380</w:t>
      </w:r>
    </w:p>
    <w:p w14:paraId="655DAC27"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55A2314E"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A4A4EB5"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5F23B091" w14:textId="77777777" w:rsidTr="0087181F">
        <w:trPr>
          <w:jc w:val="center"/>
        </w:trPr>
        <w:tc>
          <w:tcPr>
            <w:tcW w:w="2367" w:type="dxa"/>
            <w:shd w:val="clear" w:color="auto" w:fill="auto"/>
          </w:tcPr>
          <w:p w14:paraId="1FBA59A3"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4B0D7A9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26224A43" w14:textId="77777777" w:rsidTr="0087181F">
        <w:trPr>
          <w:jc w:val="center"/>
        </w:trPr>
        <w:tc>
          <w:tcPr>
            <w:tcW w:w="2367" w:type="dxa"/>
            <w:shd w:val="clear" w:color="auto" w:fill="auto"/>
            <w:vAlign w:val="center"/>
          </w:tcPr>
          <w:p w14:paraId="773984B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74A62D3C"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5B6A1605" w14:textId="77777777" w:rsidTr="0087181F">
        <w:trPr>
          <w:jc w:val="center"/>
        </w:trPr>
        <w:tc>
          <w:tcPr>
            <w:tcW w:w="2367" w:type="dxa"/>
            <w:shd w:val="clear" w:color="auto" w:fill="auto"/>
            <w:vAlign w:val="center"/>
          </w:tcPr>
          <w:p w14:paraId="0C87C2BC"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4F466A55"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0B7C2FE6" w14:textId="77777777" w:rsidTr="0087181F">
        <w:trPr>
          <w:jc w:val="center"/>
        </w:trPr>
        <w:tc>
          <w:tcPr>
            <w:tcW w:w="2367" w:type="dxa"/>
            <w:shd w:val="clear" w:color="auto" w:fill="auto"/>
            <w:vAlign w:val="center"/>
          </w:tcPr>
          <w:p w14:paraId="0FDBA12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77C2E94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75F1ECA7" w14:textId="77777777" w:rsidTr="0087181F">
        <w:trPr>
          <w:jc w:val="center"/>
        </w:trPr>
        <w:tc>
          <w:tcPr>
            <w:tcW w:w="2367" w:type="dxa"/>
            <w:shd w:val="clear" w:color="auto" w:fill="auto"/>
            <w:vAlign w:val="center"/>
          </w:tcPr>
          <w:p w14:paraId="36463BA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3F6A8EB8"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5698E567" w14:textId="77777777" w:rsidTr="0087181F">
        <w:trPr>
          <w:jc w:val="center"/>
        </w:trPr>
        <w:tc>
          <w:tcPr>
            <w:tcW w:w="2367" w:type="dxa"/>
            <w:shd w:val="clear" w:color="auto" w:fill="auto"/>
            <w:vAlign w:val="center"/>
          </w:tcPr>
          <w:p w14:paraId="5D10AB44"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3873F6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51B9CDED" w14:textId="77777777" w:rsidTr="0087181F">
        <w:trPr>
          <w:jc w:val="center"/>
        </w:trPr>
        <w:tc>
          <w:tcPr>
            <w:tcW w:w="2367" w:type="dxa"/>
            <w:shd w:val="clear" w:color="auto" w:fill="auto"/>
            <w:vAlign w:val="center"/>
          </w:tcPr>
          <w:p w14:paraId="42A592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64E21E85"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6039B85A" w14:textId="77777777" w:rsidTr="0087181F">
        <w:trPr>
          <w:jc w:val="center"/>
        </w:trPr>
        <w:tc>
          <w:tcPr>
            <w:tcW w:w="2367" w:type="dxa"/>
            <w:shd w:val="clear" w:color="auto" w:fill="auto"/>
            <w:vAlign w:val="center"/>
          </w:tcPr>
          <w:p w14:paraId="601DCF5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72A933E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399BCBA4" w14:textId="77777777" w:rsidTr="0087181F">
        <w:trPr>
          <w:jc w:val="center"/>
        </w:trPr>
        <w:tc>
          <w:tcPr>
            <w:tcW w:w="2367" w:type="dxa"/>
            <w:shd w:val="clear" w:color="auto" w:fill="auto"/>
            <w:vAlign w:val="center"/>
          </w:tcPr>
          <w:p w14:paraId="216249C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52B6605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3AF2C7C8" w14:textId="77777777" w:rsidTr="0087181F">
        <w:trPr>
          <w:jc w:val="center"/>
        </w:trPr>
        <w:tc>
          <w:tcPr>
            <w:tcW w:w="2367" w:type="dxa"/>
            <w:shd w:val="clear" w:color="auto" w:fill="auto"/>
            <w:vAlign w:val="center"/>
          </w:tcPr>
          <w:p w14:paraId="28E036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C87A5DC"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2CC55EFF" w14:textId="77777777" w:rsidTr="0087181F">
        <w:trPr>
          <w:jc w:val="center"/>
        </w:trPr>
        <w:tc>
          <w:tcPr>
            <w:tcW w:w="2367" w:type="dxa"/>
            <w:shd w:val="clear" w:color="auto" w:fill="auto"/>
            <w:vAlign w:val="center"/>
          </w:tcPr>
          <w:p w14:paraId="0EE71BD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532425A7"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7583C7A2" w14:textId="77777777" w:rsidTr="0087181F">
        <w:trPr>
          <w:jc w:val="center"/>
        </w:trPr>
        <w:tc>
          <w:tcPr>
            <w:tcW w:w="2367" w:type="dxa"/>
            <w:shd w:val="clear" w:color="auto" w:fill="auto"/>
            <w:vAlign w:val="center"/>
          </w:tcPr>
          <w:p w14:paraId="2ADA229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0D6EFA4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5875999D" w14:textId="77777777" w:rsidTr="0087181F">
        <w:trPr>
          <w:jc w:val="center"/>
        </w:trPr>
        <w:tc>
          <w:tcPr>
            <w:tcW w:w="2367" w:type="dxa"/>
            <w:shd w:val="clear" w:color="auto" w:fill="auto"/>
            <w:vAlign w:val="center"/>
          </w:tcPr>
          <w:p w14:paraId="5B8E9640"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0826ED98"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041EEE19" w14:textId="77777777" w:rsidTr="0087181F">
        <w:trPr>
          <w:jc w:val="center"/>
        </w:trPr>
        <w:tc>
          <w:tcPr>
            <w:tcW w:w="2367" w:type="dxa"/>
            <w:shd w:val="clear" w:color="auto" w:fill="auto"/>
            <w:vAlign w:val="center"/>
          </w:tcPr>
          <w:p w14:paraId="3292FB1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B89AF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3027C166" w14:textId="77777777" w:rsidTr="0087181F">
        <w:trPr>
          <w:jc w:val="center"/>
        </w:trPr>
        <w:tc>
          <w:tcPr>
            <w:tcW w:w="2367" w:type="dxa"/>
            <w:shd w:val="clear" w:color="auto" w:fill="auto"/>
            <w:vAlign w:val="center"/>
          </w:tcPr>
          <w:p w14:paraId="31A0F72C"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07370E68"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663060D4"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68FF95EE"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00333C27" w14:textId="77777777" w:rsidR="004C3F4B" w:rsidRPr="00621E63" w:rsidRDefault="004C3F4B" w:rsidP="004C3F4B">
      <w:pPr>
        <w:pStyle w:val="HL7FieldIndent2"/>
        <w:rPr>
          <w:noProof w:val="0"/>
        </w:rPr>
      </w:pPr>
      <w:r>
        <w:rPr>
          <w:noProof w:val="0"/>
        </w:rPr>
        <w:lastRenderedPageBreak/>
        <w:t>PRT-3.3 Name of Coding System is IHE_PCD_ACM.</w:t>
      </w:r>
    </w:p>
    <w:p w14:paraId="48974C54" w14:textId="77777777" w:rsidR="004C3F4B" w:rsidRPr="00621E63" w:rsidRDefault="004C3F4B" w:rsidP="004C3F4B">
      <w:pPr>
        <w:pStyle w:val="HL7Field"/>
      </w:pPr>
      <w:r w:rsidRPr="00621E63">
        <w:t>PRT-4 Participation (CWE) 02381</w:t>
      </w:r>
    </w:p>
    <w:p w14:paraId="6F581A24" w14:textId="77777777" w:rsidR="004C3F4B" w:rsidRDefault="004C3F4B" w:rsidP="004C3F4B">
      <w:pPr>
        <w:pStyle w:val="HL7FieldIndent2"/>
        <w:rPr>
          <w:noProof w:val="0"/>
        </w:rPr>
      </w:pPr>
      <w:r>
        <w:rPr>
          <w:noProof w:val="0"/>
        </w:rPr>
        <w:t>Identifier = ‘AAP” Alert Acknowledging Provider</w:t>
      </w:r>
    </w:p>
    <w:p w14:paraId="21EFC753" w14:textId="77777777" w:rsidR="004C3F4B" w:rsidRPr="00621E63" w:rsidRDefault="004C3F4B" w:rsidP="004C3F4B">
      <w:pPr>
        <w:pStyle w:val="HL7FieldIndent2"/>
        <w:rPr>
          <w:noProof w:val="0"/>
        </w:rPr>
      </w:pPr>
      <w:r>
        <w:rPr>
          <w:noProof w:val="0"/>
        </w:rPr>
        <w:t>Text = “Alert Acknowledging Provider”</w:t>
      </w:r>
    </w:p>
    <w:p w14:paraId="06BE7287" w14:textId="77777777" w:rsidR="004C3F4B" w:rsidRPr="00621E63" w:rsidRDefault="004C3F4B" w:rsidP="004C3F4B">
      <w:pPr>
        <w:pStyle w:val="HL7Field"/>
        <w:keepNext w:val="0"/>
      </w:pPr>
      <w:r w:rsidRPr="00621E63">
        <w:t>PRT-5 Participation Person (XCN) 02382</w:t>
      </w:r>
    </w:p>
    <w:p w14:paraId="533C616F"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E72C899" w14:textId="77777777" w:rsidR="004C3F4B" w:rsidRPr="00621E63" w:rsidRDefault="004C3F4B" w:rsidP="004C3F4B">
      <w:pPr>
        <w:pStyle w:val="HL7Field"/>
      </w:pPr>
      <w:r w:rsidRPr="00621E63">
        <w:t>PRT-6 Participation Person Provider Type (CWE) 02383</w:t>
      </w:r>
    </w:p>
    <w:p w14:paraId="2486774A"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559B2653" w14:textId="77777777" w:rsidR="004C3F4B" w:rsidRDefault="004C3F4B" w:rsidP="004C3F4B">
      <w:pPr>
        <w:pStyle w:val="HL7FieldIndent2"/>
        <w:rPr>
          <w:noProof w:val="0"/>
        </w:rPr>
      </w:pPr>
      <w:r>
        <w:rPr>
          <w:noProof w:val="0"/>
        </w:rPr>
        <w:tab/>
        <w:t>NURSE^Nurse^HL70182</w:t>
      </w:r>
    </w:p>
    <w:p w14:paraId="3C1A3331" w14:textId="77777777" w:rsidR="004C3F4B" w:rsidRPr="00621E63" w:rsidRDefault="004C3F4B" w:rsidP="004C3F4B">
      <w:pPr>
        <w:pStyle w:val="HL7FieldIndent2"/>
        <w:rPr>
          <w:noProof w:val="0"/>
        </w:rPr>
      </w:pPr>
      <w:r>
        <w:rPr>
          <w:noProof w:val="0"/>
        </w:rPr>
        <w:t>If table HL70182 has not been loaded in the verification tool use “HL7nnnn”.</w:t>
      </w:r>
    </w:p>
    <w:p w14:paraId="542AAE00" w14:textId="77777777" w:rsidR="004C3F4B" w:rsidRPr="00621E63" w:rsidRDefault="004C3F4B" w:rsidP="004C3F4B">
      <w:pPr>
        <w:pStyle w:val="HL7Field"/>
      </w:pPr>
      <w:r w:rsidRPr="00621E63">
        <w:t>PRT-7 Participation Organization Unit Type (CWE) 02384</w:t>
      </w:r>
    </w:p>
    <w:p w14:paraId="04620F9E"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40FDDD2A" w14:textId="77777777" w:rsidR="004C3F4B" w:rsidRPr="00621E63" w:rsidRDefault="004C3F4B" w:rsidP="004C3F4B">
      <w:pPr>
        <w:pStyle w:val="HL7Field"/>
      </w:pPr>
      <w:r w:rsidRPr="00621E63">
        <w:t>PRT-8 Participation Organization (XON) 02385</w:t>
      </w:r>
    </w:p>
    <w:p w14:paraId="661A7A02"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0C79231" w14:textId="77777777" w:rsidR="004C3F4B" w:rsidRPr="00621E63" w:rsidRDefault="004C3F4B" w:rsidP="004C3F4B">
      <w:pPr>
        <w:pStyle w:val="HL7Field"/>
        <w:keepNext w:val="0"/>
      </w:pPr>
      <w:r w:rsidRPr="00621E63">
        <w:t>PRT-9 Participation Location (PL) 02386</w:t>
      </w:r>
    </w:p>
    <w:p w14:paraId="234038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71B5BA53" w14:textId="77777777" w:rsidR="004C3F4B" w:rsidRPr="00621E63" w:rsidRDefault="004C3F4B" w:rsidP="004C3F4B">
      <w:pPr>
        <w:pStyle w:val="HL7Field"/>
      </w:pPr>
      <w:r w:rsidRPr="00621E63">
        <w:t>PRT-10 Participation Device (EI) 02348</w:t>
      </w:r>
    </w:p>
    <w:p w14:paraId="63BA03C7"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722FCC6C" w14:textId="77777777" w:rsidR="004C3F4B" w:rsidRPr="00621E63" w:rsidRDefault="004C3F4B" w:rsidP="004C3F4B">
      <w:pPr>
        <w:pStyle w:val="HL7Field"/>
        <w:keepNext w:val="0"/>
      </w:pPr>
      <w:r w:rsidRPr="00621E63">
        <w:t>PRT-11 Participation Begin Date/Time (DTM) 02387</w:t>
      </w:r>
    </w:p>
    <w:p w14:paraId="2EC230FD"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ADE2729"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67913426" w14:textId="77777777" w:rsidR="004C3F4B" w:rsidRPr="00621E63" w:rsidRDefault="004C3F4B" w:rsidP="004C3F4B">
      <w:pPr>
        <w:pStyle w:val="HL7Field"/>
      </w:pPr>
      <w:r w:rsidRPr="00621E63">
        <w:lastRenderedPageBreak/>
        <w:t>PRT-12 Participation End Date/Time (DTM) 02388</w:t>
      </w:r>
    </w:p>
    <w:p w14:paraId="488A712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02235C08" w14:textId="77777777" w:rsidR="004C3F4B" w:rsidRPr="00B34AEB" w:rsidRDefault="004C3F4B" w:rsidP="004C3F4B">
      <w:pPr>
        <w:pStyle w:val="HL7Field"/>
        <w:rPr>
          <w:lang w:val="fr-FR"/>
        </w:rPr>
      </w:pPr>
      <w:r w:rsidRPr="00B34AEB">
        <w:rPr>
          <w:lang w:val="fr-FR"/>
        </w:rPr>
        <w:t>PRT-13 Participation Qualitative Duration (CWE) 02389</w:t>
      </w:r>
    </w:p>
    <w:p w14:paraId="218E4C3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6B0F95E1" w14:textId="77777777" w:rsidR="004C3F4B" w:rsidRPr="00621E63" w:rsidRDefault="004C3F4B" w:rsidP="004C3F4B">
      <w:pPr>
        <w:pStyle w:val="HL7Field"/>
      </w:pPr>
      <w:r w:rsidRPr="00621E63">
        <w:t>PRT-14 Participation Address (XAD) 02390</w:t>
      </w:r>
    </w:p>
    <w:p w14:paraId="4FF5C1C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22182F56" w14:textId="77777777" w:rsidR="004C3F4B" w:rsidRPr="00621E63" w:rsidRDefault="004C3F4B" w:rsidP="004C3F4B">
      <w:pPr>
        <w:pStyle w:val="HL7Field"/>
      </w:pPr>
      <w:r w:rsidRPr="00621E63">
        <w:t>PRT-15 Participation Telecommunication Address (XTN) 02391</w:t>
      </w:r>
    </w:p>
    <w:p w14:paraId="14DCBEA0"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389C56E"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7680DD7"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58DA14D6" w14:textId="0A9EBB5F" w:rsidR="004C3F4B" w:rsidRDefault="004C3F4B" w:rsidP="004C3F4B">
      <w:pPr>
        <w:pStyle w:val="Heading4"/>
        <w:rPr>
          <w:noProof w:val="0"/>
        </w:rPr>
      </w:pPr>
    </w:p>
    <w:p w14:paraId="5FA21B64" w14:textId="77777777" w:rsidR="004C3F4B" w:rsidRDefault="004C3F4B" w:rsidP="004C3F4B">
      <w:pPr>
        <w:pStyle w:val="Heading4"/>
        <w:rPr>
          <w:noProof w:val="0"/>
        </w:rPr>
      </w:pPr>
    </w:p>
    <w:p w14:paraId="5DEF248C" w14:textId="325097BE" w:rsidR="00B11855" w:rsidRPr="00621E63" w:rsidRDefault="00800492" w:rsidP="00B34AEB">
      <w:pPr>
        <w:pStyle w:val="Heading2"/>
        <w:numPr>
          <w:ilvl w:val="0"/>
          <w:numId w:val="0"/>
        </w:numPr>
        <w:rPr>
          <w:noProof w:val="0"/>
        </w:rPr>
      </w:pPr>
      <w:r w:rsidRPr="00621E63">
        <w:rPr>
          <w:noProof w:val="0"/>
        </w:rPr>
        <w:t xml:space="preserve">B.8 </w:t>
      </w:r>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605"/>
      <w:bookmarkEnd w:id="606"/>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 xml:space="preserve">he IHE </w:t>
      </w:r>
      <w:r w:rsidRPr="00621E63">
        <w:lastRenderedPageBreak/>
        <w:t>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w:t>
      </w:r>
      <w:r w:rsidRPr="00621E63">
        <w:rPr>
          <w:noProof w:val="0"/>
        </w:rPr>
        <w:lastRenderedPageBreak/>
        <w:t xml:space="preserve">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07" w:name="_Toc27064057"/>
      <w:r w:rsidRPr="00621E63">
        <w:rPr>
          <w:noProof w:val="0"/>
        </w:rPr>
        <w:t xml:space="preserve">B.8.1 </w:t>
      </w:r>
      <w:r w:rsidR="00DC78FE" w:rsidRPr="00621E63">
        <w:rPr>
          <w:noProof w:val="0"/>
        </w:rPr>
        <w:t>OBX-4 in a 'flattened' representation of a device</w:t>
      </w:r>
      <w:bookmarkEnd w:id="607"/>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w:t>
      </w:r>
      <w:r w:rsidRPr="00621E63">
        <w:rPr>
          <w:noProof w:val="0"/>
        </w:rPr>
        <w:lastRenderedPageBreak/>
        <w:t xml:space="preserve">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08" w:name="_Toc27064058"/>
      <w:r w:rsidRPr="00621E63">
        <w:rPr>
          <w:noProof w:val="0"/>
        </w:rPr>
        <w:t xml:space="preserve">B.8.2 </w:t>
      </w:r>
      <w:r w:rsidR="00DC78FE" w:rsidRPr="00621E63">
        <w:rPr>
          <w:noProof w:val="0"/>
        </w:rPr>
        <w:t>OBX-4 in a hierarchical representation of a device</w:t>
      </w:r>
      <w:bookmarkEnd w:id="608"/>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09"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09"/>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w:t>
      </w:r>
      <w:r w:rsidR="003D003E" w:rsidRPr="00621E63">
        <w:lastRenderedPageBreak/>
        <w:t xml:space="preserve">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w:t>
      </w:r>
      <w:r w:rsidR="00CE6ED0" w:rsidRPr="00621E63">
        <w:lastRenderedPageBreak/>
        <w:t>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10" w:name="_Toc27064060"/>
      <w:r w:rsidRPr="00621E63">
        <w:rPr>
          <w:noProof w:val="0"/>
        </w:rPr>
        <w:t xml:space="preserve">B.8.4 </w:t>
      </w:r>
      <w:r w:rsidR="00A34843" w:rsidRPr="00621E63">
        <w:rPr>
          <w:noProof w:val="0"/>
        </w:rPr>
        <w:t>Dictionary ordering of 'device-related' and 'metric-related' OBX segments</w:t>
      </w:r>
      <w:bookmarkEnd w:id="610"/>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w:t>
      </w:r>
      <w:r w:rsidR="00E13F58" w:rsidRPr="00621E63">
        <w:lastRenderedPageBreak/>
        <w:t xml:space="preserve">for example, </w:t>
      </w:r>
      <w:hyperlink r:id="rId59"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11" w:name="_Toc401769867"/>
      <w:bookmarkStart w:id="612"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11"/>
      <w:bookmarkEnd w:id="612"/>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lastRenderedPageBreak/>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E83F03"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13"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13"/>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14" w:name="OLE_LINK15"/>
      <w:bookmarkStart w:id="615" w:name="OLE_LINK16"/>
      <w:r w:rsidRPr="00621E63">
        <w:rPr>
          <w:noProof w:val="0"/>
        </w:rPr>
        <w:t>IEE</w:t>
      </w:r>
      <w:r w:rsidR="0077420A" w:rsidRPr="00621E63">
        <w:rPr>
          <w:noProof w:val="0"/>
        </w:rPr>
        <w:t>E</w:t>
      </w:r>
      <w:r w:rsidRPr="00621E63">
        <w:rPr>
          <w:noProof w:val="0"/>
        </w:rPr>
        <w:t xml:space="preserve"> 11073 MetricCategory</w:t>
      </w:r>
      <w:bookmarkEnd w:id="614"/>
      <w:bookmarkEnd w:id="615"/>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16" w:name="_Toc401769863"/>
      <w:bookmarkStart w:id="617" w:name="_Ref429943940"/>
      <w:bookmarkStart w:id="618" w:name="_Ref429943954"/>
      <w:bookmarkStart w:id="619" w:name="_Ref429944113"/>
      <w:bookmarkStart w:id="620" w:name="_Ref429944139"/>
      <w:bookmarkStart w:id="621" w:name="_Ref429944639"/>
      <w:bookmarkStart w:id="622" w:name="_Ref429944659"/>
      <w:bookmarkStart w:id="623" w:name="_Toc27064063"/>
      <w:r w:rsidRPr="00621E63">
        <w:rPr>
          <w:noProof w:val="0"/>
        </w:rPr>
        <w:t xml:space="preserve">B.8.7 </w:t>
      </w:r>
      <w:r w:rsidR="00A32D52" w:rsidRPr="00621E63">
        <w:rPr>
          <w:noProof w:val="0"/>
        </w:rPr>
        <w:t>Time Stamps and Time Synchronization</w:t>
      </w:r>
      <w:bookmarkEnd w:id="616"/>
      <w:bookmarkEnd w:id="617"/>
      <w:bookmarkEnd w:id="618"/>
      <w:bookmarkEnd w:id="619"/>
      <w:bookmarkEnd w:id="620"/>
      <w:bookmarkEnd w:id="621"/>
      <w:bookmarkEnd w:id="622"/>
      <w:bookmarkEnd w:id="623"/>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24" w:name="_Ref252183207"/>
            <w:r w:rsidRPr="00621E63">
              <w:rPr>
                <w:rStyle w:val="FootnoteReference"/>
                <w:rFonts w:ascii="Verdana" w:hAnsi="Verdana"/>
              </w:rPr>
              <w:footnoteReference w:id="8"/>
            </w:r>
            <w:bookmarkEnd w:id="624"/>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25" w:name="_Toc401769864"/>
      <w:bookmarkStart w:id="626" w:name="_Toc27064064"/>
      <w:r w:rsidRPr="00621E63">
        <w:rPr>
          <w:noProof w:val="0"/>
        </w:rPr>
        <w:t xml:space="preserve">B.8.8 </w:t>
      </w:r>
      <w:r w:rsidR="00A32D52" w:rsidRPr="00621E63">
        <w:rPr>
          <w:noProof w:val="0"/>
        </w:rPr>
        <w:t>Device Time Synchronization Capabilities</w:t>
      </w:r>
      <w:bookmarkEnd w:id="625"/>
      <w:bookmarkEnd w:id="626"/>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27" w:name="_Toc401769865"/>
      <w:bookmarkStart w:id="628" w:name="_Toc27064065"/>
      <w:r w:rsidRPr="00621E63">
        <w:rPr>
          <w:noProof w:val="0"/>
        </w:rPr>
        <w:t xml:space="preserve">B.8.9 </w:t>
      </w:r>
      <w:r w:rsidR="00A32D52" w:rsidRPr="00621E63">
        <w:rPr>
          <w:noProof w:val="0"/>
        </w:rPr>
        <w:t>Device and/or DOR Synchronization Protocol</w:t>
      </w:r>
      <w:bookmarkEnd w:id="627"/>
      <w:bookmarkEnd w:id="628"/>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B34AEB">
      <w:pPr>
        <w:pStyle w:val="Heading2"/>
        <w:numPr>
          <w:ilvl w:val="0"/>
          <w:numId w:val="0"/>
        </w:numPr>
        <w:rPr>
          <w:noProof w:val="0"/>
        </w:rPr>
      </w:pPr>
      <w:bookmarkStart w:id="629" w:name="_Toc401769868"/>
      <w:bookmarkStart w:id="630" w:name="_Toc27064066"/>
      <w:r w:rsidRPr="00621E63">
        <w:rPr>
          <w:noProof w:val="0"/>
        </w:rPr>
        <w:t xml:space="preserve">B.9 </w:t>
      </w:r>
      <w:r w:rsidR="003D003E" w:rsidRPr="00621E63">
        <w:rPr>
          <w:noProof w:val="0"/>
        </w:rPr>
        <w:t>ORC – Common Order Segment</w:t>
      </w:r>
      <w:bookmarkEnd w:id="629"/>
      <w:bookmarkEnd w:id="630"/>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B34AEB">
      <w:pPr>
        <w:pStyle w:val="Heading3"/>
        <w:numPr>
          <w:ilvl w:val="0"/>
          <w:numId w:val="0"/>
        </w:numPr>
        <w:rPr>
          <w:noProof w:val="0"/>
        </w:rPr>
      </w:pPr>
      <w:bookmarkStart w:id="631" w:name="_Toc401769869"/>
      <w:bookmarkStart w:id="632" w:name="_Toc27064067"/>
      <w:r w:rsidRPr="00621E63">
        <w:rPr>
          <w:noProof w:val="0"/>
        </w:rPr>
        <w:t xml:space="preserve">B.9.1 </w:t>
      </w:r>
      <w:r w:rsidR="003D003E" w:rsidRPr="00621E63">
        <w:rPr>
          <w:noProof w:val="0"/>
        </w:rPr>
        <w:t xml:space="preserve">ORC Observation Control Segment in ACM Transaction </w:t>
      </w:r>
      <w:bookmarkEnd w:id="631"/>
      <w:r w:rsidR="00647994" w:rsidRPr="00621E63">
        <w:rPr>
          <w:noProof w:val="0"/>
        </w:rPr>
        <w:t>[PCD-04]</w:t>
      </w:r>
      <w:bookmarkEnd w:id="632"/>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B34AEB">
      <w:pPr>
        <w:pStyle w:val="Heading3"/>
        <w:numPr>
          <w:ilvl w:val="0"/>
          <w:numId w:val="0"/>
        </w:numPr>
        <w:rPr>
          <w:noProof w:val="0"/>
        </w:rPr>
      </w:pPr>
      <w:bookmarkStart w:id="633" w:name="_Toc428889193"/>
      <w:bookmarkStart w:id="634" w:name="_Toc429498868"/>
      <w:bookmarkStart w:id="635" w:name="_Toc429499759"/>
      <w:bookmarkStart w:id="636" w:name="_Toc429499990"/>
      <w:bookmarkStart w:id="637" w:name="_Toc429730306"/>
      <w:bookmarkStart w:id="638" w:name="_Toc27064068"/>
      <w:bookmarkStart w:id="639" w:name="_Toc401769870"/>
      <w:bookmarkStart w:id="640" w:name="B10_PRT_Participation_Informat"/>
      <w:bookmarkEnd w:id="633"/>
      <w:bookmarkEnd w:id="634"/>
      <w:bookmarkEnd w:id="635"/>
      <w:bookmarkEnd w:id="636"/>
      <w:bookmarkEnd w:id="637"/>
      <w:r w:rsidRPr="00621E63">
        <w:rPr>
          <w:noProof w:val="0"/>
        </w:rPr>
        <w:t xml:space="preserve">B.9.2 </w:t>
      </w:r>
      <w:r w:rsidR="00995849" w:rsidRPr="00621E63">
        <w:rPr>
          <w:noProof w:val="0"/>
        </w:rPr>
        <w:t>O</w:t>
      </w:r>
      <w:r w:rsidR="00D84706" w:rsidRPr="00621E63">
        <w:rPr>
          <w:noProof w:val="0"/>
        </w:rPr>
        <w:t>RC Observation Control Segment in PIV Application Acknowledgment (RRG^O16^RRG_O16 Pharmacy/Treatment Give Acknowledgement)</w:t>
      </w:r>
      <w:bookmarkEnd w:id="638"/>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B34AEB">
      <w:pPr>
        <w:pStyle w:val="Heading2"/>
        <w:numPr>
          <w:ilvl w:val="0"/>
          <w:numId w:val="0"/>
        </w:numPr>
        <w:rPr>
          <w:noProof w:val="0"/>
        </w:rPr>
      </w:pPr>
      <w:bookmarkStart w:id="641" w:name="_Toc428881955"/>
      <w:bookmarkStart w:id="642" w:name="_Toc428883244"/>
      <w:bookmarkStart w:id="643" w:name="_Toc428883447"/>
      <w:bookmarkStart w:id="644" w:name="_Toc428884959"/>
      <w:bookmarkStart w:id="645" w:name="_Toc428889195"/>
      <w:bookmarkStart w:id="646" w:name="_Toc429498870"/>
      <w:bookmarkStart w:id="647" w:name="_Toc429499761"/>
      <w:bookmarkStart w:id="648" w:name="_Toc429499992"/>
      <w:bookmarkStart w:id="649" w:name="_Toc429730308"/>
      <w:bookmarkStart w:id="650" w:name="_Toc428881956"/>
      <w:bookmarkStart w:id="651" w:name="_Toc428883245"/>
      <w:bookmarkStart w:id="652" w:name="_Toc428883448"/>
      <w:bookmarkStart w:id="653" w:name="_Toc428884960"/>
      <w:bookmarkStart w:id="654" w:name="_Toc428889196"/>
      <w:bookmarkStart w:id="655" w:name="_Toc429498871"/>
      <w:bookmarkStart w:id="656" w:name="_Toc429499762"/>
      <w:bookmarkStart w:id="657" w:name="_Toc429499993"/>
      <w:bookmarkStart w:id="658" w:name="_Toc429730309"/>
      <w:bookmarkStart w:id="659" w:name="_Toc428881957"/>
      <w:bookmarkStart w:id="660" w:name="_Toc428883246"/>
      <w:bookmarkStart w:id="661" w:name="_Toc428883449"/>
      <w:bookmarkStart w:id="662" w:name="_Toc428884961"/>
      <w:bookmarkStart w:id="663" w:name="_Toc428889197"/>
      <w:bookmarkStart w:id="664" w:name="_Toc429498872"/>
      <w:bookmarkStart w:id="665" w:name="_Toc429499763"/>
      <w:bookmarkStart w:id="666" w:name="_Toc429499994"/>
      <w:bookmarkStart w:id="667" w:name="_Toc429730310"/>
      <w:bookmarkStart w:id="668" w:name="_Ref429942609"/>
      <w:bookmarkStart w:id="669" w:name="_Ref429942611"/>
      <w:bookmarkStart w:id="670" w:name="_Ref429942669"/>
      <w:bookmarkStart w:id="671" w:name="_Toc27064069"/>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r w:rsidRPr="00621E63">
        <w:rPr>
          <w:noProof w:val="0"/>
        </w:rPr>
        <w:lastRenderedPageBreak/>
        <w:t xml:space="preserve">B.10 </w:t>
      </w:r>
      <w:r w:rsidR="00F67594" w:rsidRPr="00621E63">
        <w:rPr>
          <w:noProof w:val="0"/>
        </w:rPr>
        <w:t>PRT Participation Information Segment</w:t>
      </w:r>
      <w:bookmarkEnd w:id="639"/>
      <w:bookmarkEnd w:id="668"/>
      <w:bookmarkEnd w:id="669"/>
      <w:bookmarkEnd w:id="670"/>
      <w:bookmarkEnd w:id="671"/>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B34AEB">
      <w:pPr>
        <w:pStyle w:val="Heading3"/>
        <w:numPr>
          <w:ilvl w:val="0"/>
          <w:numId w:val="0"/>
        </w:numPr>
        <w:rPr>
          <w:noProof w:val="0"/>
        </w:rPr>
      </w:pPr>
      <w:bookmarkStart w:id="672" w:name="_Toc27064070"/>
      <w:r w:rsidRPr="00621E63">
        <w:rPr>
          <w:noProof w:val="0"/>
        </w:rPr>
        <w:t xml:space="preserve">B.10.1 </w:t>
      </w:r>
      <w:r w:rsidR="00CD5A43" w:rsidRPr="00621E63">
        <w:rPr>
          <w:noProof w:val="0"/>
        </w:rPr>
        <w:t>Current PRT Segment use in ACM Profile transactions</w:t>
      </w:r>
      <w:bookmarkEnd w:id="672"/>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B34AEB">
      <w:pPr>
        <w:pStyle w:val="Heading3"/>
        <w:numPr>
          <w:ilvl w:val="0"/>
          <w:numId w:val="0"/>
        </w:numPr>
        <w:rPr>
          <w:noProof w:val="0"/>
        </w:rPr>
      </w:pPr>
      <w:bookmarkStart w:id="673" w:name="_Toc27064071"/>
      <w:r w:rsidRPr="00621E63">
        <w:rPr>
          <w:noProof w:val="0"/>
        </w:rPr>
        <w:t xml:space="preserve">B.10.2 </w:t>
      </w:r>
      <w:r w:rsidR="00CD5A43" w:rsidRPr="00621E63">
        <w:rPr>
          <w:noProof w:val="0"/>
        </w:rPr>
        <w:t>Future PRT segment use to support Unique Device Identifiers in the PCD Profiles</w:t>
      </w:r>
      <w:bookmarkEnd w:id="673"/>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40"/>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lastRenderedPageBreak/>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.2</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DD6930" w:rsidP="001371EA">
            <w:pPr>
              <w:pStyle w:val="TableEntry"/>
              <w:keepNext/>
              <w:keepLines/>
              <w:suppressAutoHyphens/>
              <w:rPr>
                <w:rFonts w:cs="TimesNewRomanPSMT"/>
              </w:rPr>
            </w:pPr>
            <w:hyperlink r:id="rId64"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DD6930" w:rsidP="001371EA">
            <w:pPr>
              <w:pStyle w:val="TableEntry"/>
              <w:keepNext/>
              <w:keepLines/>
              <w:suppressAutoHyphens/>
              <w:rPr>
                <w:rStyle w:val="HyperlinkTable"/>
              </w:rPr>
            </w:pPr>
            <w:hyperlink r:id="rId65"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DD6930" w:rsidP="001371EA">
            <w:pPr>
              <w:pStyle w:val="TableEntry"/>
              <w:keepNext/>
              <w:keepLines/>
              <w:suppressAutoHyphens/>
              <w:rPr>
                <w:rStyle w:val="HyperlinkTable"/>
              </w:rPr>
            </w:pPr>
            <w:hyperlink r:id="rId66"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lastRenderedPageBreak/>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lastRenderedPageBreak/>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lastRenderedPageBreak/>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lastRenderedPageBreak/>
        <w:t>PRT-5   Participation Person   (XCN)   02382</w:t>
      </w:r>
    </w:p>
    <w:p w14:paraId="0C5F74A4" w14:textId="77777777" w:rsidR="00B11855" w:rsidRPr="00621E63" w:rsidRDefault="003D003E" w:rsidP="00AF7F19">
      <w:pPr>
        <w:pStyle w:val="Components"/>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 xml:space="preserve">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 xml:space="preserve">Coded values from the correlated master file table are used; the user defined master file </w:t>
      </w:r>
      <w:r w:rsidRPr="00621E63">
        <w:rPr>
          <w:noProof w:val="0"/>
        </w:rPr>
        <w:lastRenderedPageBreak/>
        <w:t>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w:t>
      </w:r>
      <w:r w:rsidRPr="00621E63">
        <w:lastRenderedPageBreak/>
        <w:t>&amp;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lastRenderedPageBreak/>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B34AEB">
      <w:pPr>
        <w:pStyle w:val="Heading3"/>
        <w:numPr>
          <w:ilvl w:val="0"/>
          <w:numId w:val="0"/>
        </w:numPr>
        <w:rPr>
          <w:noProof w:val="0"/>
        </w:rPr>
      </w:pPr>
      <w:bookmarkStart w:id="674" w:name="_Toc27064072"/>
      <w:r w:rsidRPr="00621E63">
        <w:rPr>
          <w:noProof w:val="0"/>
        </w:rPr>
        <w:t xml:space="preserve">B.10.3 </w:t>
      </w:r>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674"/>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33175671" w:rsidR="00B11855" w:rsidRPr="00621E63" w:rsidRDefault="00D53FC4" w:rsidP="00B34AEB">
      <w:pPr>
        <w:pStyle w:val="Heading1"/>
        <w:numPr>
          <w:ilvl w:val="0"/>
          <w:numId w:val="0"/>
        </w:numPr>
        <w:rPr>
          <w:noProof w:val="0"/>
        </w:rPr>
      </w:pPr>
      <w:bookmarkStart w:id="675" w:name="_Toc401769871"/>
      <w:bookmarkStart w:id="676" w:name="_Toc27064073"/>
      <w:r w:rsidRPr="00621E63">
        <w:rPr>
          <w:noProof w:val="0"/>
        </w:rPr>
        <w:lastRenderedPageBreak/>
        <w:t>Appendix C C</w:t>
      </w:r>
      <w:r w:rsidR="003D003E" w:rsidRPr="00621E63">
        <w:rPr>
          <w:noProof w:val="0"/>
        </w:rPr>
        <w:t>ommon Data Types</w:t>
      </w:r>
      <w:bookmarkEnd w:id="675"/>
      <w:bookmarkEnd w:id="676"/>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77" w:name="_Toc401769872"/>
      <w:bookmarkStart w:id="678" w:name="_Toc27064074"/>
      <w:r w:rsidRPr="00621E63">
        <w:rPr>
          <w:noProof w:val="0"/>
        </w:rPr>
        <w:t xml:space="preserve">C.1 </w:t>
      </w:r>
      <w:r w:rsidR="003D003E" w:rsidRPr="00621E63">
        <w:rPr>
          <w:noProof w:val="0"/>
        </w:rPr>
        <w:t>CNE Data Type – coded with no exceptions</w:t>
      </w:r>
      <w:bookmarkEnd w:id="677"/>
      <w:bookmarkEnd w:id="678"/>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679" w:name="_Toc401769873"/>
    </w:p>
    <w:p w14:paraId="562979AD" w14:textId="0FC69C2B" w:rsidR="00A91B0D" w:rsidRPr="00621E63" w:rsidRDefault="00D53FC4" w:rsidP="00B34AEB">
      <w:pPr>
        <w:pStyle w:val="Heading2"/>
        <w:numPr>
          <w:ilvl w:val="0"/>
          <w:numId w:val="0"/>
        </w:numPr>
        <w:rPr>
          <w:noProof w:val="0"/>
        </w:rPr>
      </w:pPr>
      <w:bookmarkStart w:id="680" w:name="_Toc27064075"/>
      <w:r w:rsidRPr="00621E63">
        <w:rPr>
          <w:noProof w:val="0"/>
        </w:rPr>
        <w:t xml:space="preserve">C.2 </w:t>
      </w:r>
      <w:r w:rsidR="00A91B0D" w:rsidRPr="00621E63">
        <w:rPr>
          <w:noProof w:val="0"/>
        </w:rPr>
        <w:t>CWE Data Type – coded with exceptions</w:t>
      </w:r>
      <w:bookmarkEnd w:id="679"/>
      <w:bookmarkEnd w:id="680"/>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681" w:name="_Toc401769874"/>
      <w:bookmarkStart w:id="682" w:name="_Toc27064076"/>
      <w:r w:rsidRPr="00621E63">
        <w:rPr>
          <w:noProof w:val="0"/>
        </w:rPr>
        <w:lastRenderedPageBreak/>
        <w:t xml:space="preserve">C.3 </w:t>
      </w:r>
      <w:r w:rsidR="003D003E" w:rsidRPr="00621E63">
        <w:rPr>
          <w:noProof w:val="0"/>
        </w:rPr>
        <w:t>CX Data Type</w:t>
      </w:r>
      <w:bookmarkEnd w:id="681"/>
      <w:bookmarkEnd w:id="682"/>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683" w:name="_Toc401769875"/>
      <w:bookmarkStart w:id="684" w:name="_Toc27064077"/>
      <w:r w:rsidRPr="00621E63">
        <w:rPr>
          <w:noProof w:val="0"/>
        </w:rPr>
        <w:t xml:space="preserve">C.4 </w:t>
      </w:r>
      <w:r w:rsidR="003D003E" w:rsidRPr="00621E63">
        <w:rPr>
          <w:noProof w:val="0"/>
        </w:rPr>
        <w:t>DTM – date/time</w:t>
      </w:r>
      <w:bookmarkEnd w:id="683"/>
      <w:bookmarkEnd w:id="684"/>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685" w:name="_Toc401769876"/>
      <w:bookmarkStart w:id="686" w:name="_Toc27064078"/>
      <w:r w:rsidRPr="00621E63">
        <w:rPr>
          <w:noProof w:val="0"/>
        </w:rPr>
        <w:lastRenderedPageBreak/>
        <w:t xml:space="preserve">C.5 </w:t>
      </w:r>
      <w:r w:rsidR="00852E72" w:rsidRPr="00621E63">
        <w:rPr>
          <w:noProof w:val="0"/>
        </w:rPr>
        <w:t>Entity Identifier (EI) Data Type</w:t>
      </w:r>
      <w:bookmarkEnd w:id="685"/>
      <w:bookmarkEnd w:id="686"/>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687" w:name="_Toc401769877"/>
      <w:bookmarkStart w:id="688" w:name="_Toc27064079"/>
      <w:r w:rsidRPr="00621E63">
        <w:rPr>
          <w:noProof w:val="0"/>
        </w:rPr>
        <w:t xml:space="preserve">C.6 </w:t>
      </w:r>
      <w:r w:rsidR="003D003E" w:rsidRPr="00621E63">
        <w:rPr>
          <w:noProof w:val="0"/>
        </w:rPr>
        <w:t>Hierarchic Designator (HD) Data Type</w:t>
      </w:r>
      <w:bookmarkEnd w:id="687"/>
      <w:bookmarkEnd w:id="688"/>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689" w:name="_Toc401769878"/>
      <w:bookmarkStart w:id="690" w:name="_Toc27064080"/>
      <w:r w:rsidRPr="00621E63">
        <w:rPr>
          <w:noProof w:val="0"/>
        </w:rPr>
        <w:t xml:space="preserve">C.7 </w:t>
      </w:r>
      <w:r w:rsidR="003D003E" w:rsidRPr="00621E63">
        <w:rPr>
          <w:noProof w:val="0"/>
        </w:rPr>
        <w:t>PL Data Type</w:t>
      </w:r>
      <w:bookmarkEnd w:id="689"/>
      <w:bookmarkEnd w:id="690"/>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691" w:name="_Toc401769879"/>
      <w:bookmarkStart w:id="692" w:name="_Toc27064081"/>
      <w:r w:rsidRPr="00621E63">
        <w:rPr>
          <w:noProof w:val="0"/>
        </w:rPr>
        <w:t xml:space="preserve">C.8 </w:t>
      </w:r>
      <w:r w:rsidR="003D003E" w:rsidRPr="00621E63">
        <w:rPr>
          <w:noProof w:val="0"/>
        </w:rPr>
        <w:t>XPN Data Type</w:t>
      </w:r>
      <w:bookmarkEnd w:id="691"/>
      <w:bookmarkEnd w:id="692"/>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693" w:name="_Toc401769880"/>
      <w:bookmarkStart w:id="694" w:name="_Toc27064082"/>
      <w:r w:rsidRPr="00621E63">
        <w:rPr>
          <w:noProof w:val="0"/>
        </w:rPr>
        <w:lastRenderedPageBreak/>
        <w:t xml:space="preserve">C.9 </w:t>
      </w:r>
      <w:r w:rsidR="003D003E" w:rsidRPr="00621E63">
        <w:rPr>
          <w:noProof w:val="0"/>
        </w:rPr>
        <w:t>XTN Data Type</w:t>
      </w:r>
      <w:bookmarkEnd w:id="693"/>
      <w:bookmarkEnd w:id="694"/>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695" w:name="_Toc401769881"/>
      <w:bookmarkStart w:id="696" w:name="_Toc27064083"/>
      <w:r w:rsidRPr="00621E63">
        <w:rPr>
          <w:noProof w:val="0"/>
        </w:rPr>
        <w:lastRenderedPageBreak/>
        <w:t xml:space="preserve">Appendix D </w:t>
      </w:r>
      <w:r w:rsidR="003D003E" w:rsidRPr="00621E63">
        <w:rPr>
          <w:noProof w:val="0"/>
        </w:rPr>
        <w:t>Reserved</w:t>
      </w:r>
      <w:bookmarkStart w:id="697" w:name="_Toc401769882"/>
      <w:bookmarkEnd w:id="695"/>
      <w:bookmarkEnd w:id="696"/>
    </w:p>
    <w:p w14:paraId="4ACFFE38" w14:textId="03432CEB" w:rsidR="00B11855" w:rsidRPr="00621E63" w:rsidRDefault="00D53FC4" w:rsidP="00B34AEB">
      <w:pPr>
        <w:pStyle w:val="Heading1"/>
        <w:numPr>
          <w:ilvl w:val="0"/>
          <w:numId w:val="0"/>
        </w:numPr>
        <w:rPr>
          <w:noProof w:val="0"/>
        </w:rPr>
      </w:pPr>
      <w:bookmarkStart w:id="698" w:name="_Toc27064084"/>
      <w:r w:rsidRPr="00621E63">
        <w:rPr>
          <w:noProof w:val="0"/>
        </w:rPr>
        <w:lastRenderedPageBreak/>
        <w:t xml:space="preserve">Appendix E </w:t>
      </w:r>
      <w:r w:rsidR="003D003E" w:rsidRPr="00621E63">
        <w:rPr>
          <w:noProof w:val="0"/>
        </w:rPr>
        <w:t>Examples of messages</w:t>
      </w:r>
      <w:bookmarkEnd w:id="697"/>
      <w:bookmarkEnd w:id="698"/>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699" w:name="_Toc401769883"/>
      <w:bookmarkStart w:id="700" w:name="_Toc27064085"/>
      <w:r w:rsidRPr="00621E63">
        <w:rPr>
          <w:noProof w:val="0"/>
        </w:rPr>
        <w:t xml:space="preserve">E.1 </w:t>
      </w:r>
      <w:r w:rsidR="003D003E" w:rsidRPr="00621E63">
        <w:rPr>
          <w:noProof w:val="0"/>
        </w:rPr>
        <w:t>PCD-01 Case C1: Communicate periodic data to Clinical Information System (CIS)</w:t>
      </w:r>
      <w:bookmarkEnd w:id="699"/>
      <w:bookmarkEnd w:id="700"/>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01" w:name="_Toc401769884"/>
      <w:bookmarkStart w:id="702" w:name="_Toc27064086"/>
      <w:r w:rsidRPr="00621E63">
        <w:rPr>
          <w:noProof w:val="0"/>
        </w:rPr>
        <w:t xml:space="preserve">E.1.1 </w:t>
      </w:r>
      <w:r w:rsidR="003D003E" w:rsidRPr="00621E63">
        <w:rPr>
          <w:noProof w:val="0"/>
        </w:rPr>
        <w:t>Example of PCD-01 Observation Report (Physiological Monitor)</w:t>
      </w:r>
      <w:bookmarkEnd w:id="701"/>
      <w:bookmarkEnd w:id="702"/>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03"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04" w:name="_Toc27064087"/>
      <w:r w:rsidRPr="00621E63">
        <w:rPr>
          <w:noProof w:val="0"/>
        </w:rPr>
        <w:t xml:space="preserve">E.1.2 </w:t>
      </w:r>
      <w:r w:rsidR="003D003E" w:rsidRPr="00621E63">
        <w:rPr>
          <w:noProof w:val="0"/>
        </w:rPr>
        <w:t>Example of PCD-01 Episodic Observation Report</w:t>
      </w:r>
      <w:bookmarkEnd w:id="703"/>
      <w:bookmarkEnd w:id="704"/>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05" w:name="_Toc401769886"/>
      <w:bookmarkStart w:id="706"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05"/>
      <w:bookmarkEnd w:id="706"/>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07" w:name="_Toc497485653"/>
      <w:bookmarkStart w:id="708" w:name="_Toc497485990"/>
      <w:bookmarkStart w:id="709" w:name="_Toc497486217"/>
      <w:bookmarkStart w:id="710" w:name="_Toc497486494"/>
      <w:bookmarkStart w:id="711" w:name="_Toc497486721"/>
      <w:bookmarkStart w:id="712" w:name="_Toc497493590"/>
      <w:bookmarkStart w:id="713" w:name="_Toc401769887"/>
      <w:bookmarkStart w:id="714" w:name="_Toc27064089"/>
      <w:bookmarkEnd w:id="707"/>
      <w:bookmarkEnd w:id="708"/>
      <w:bookmarkEnd w:id="709"/>
      <w:bookmarkEnd w:id="710"/>
      <w:bookmarkEnd w:id="711"/>
      <w:bookmarkEnd w:id="712"/>
      <w:r w:rsidRPr="00621E63">
        <w:rPr>
          <w:noProof w:val="0"/>
        </w:rPr>
        <w:t xml:space="preserve">E.2.1 </w:t>
      </w:r>
      <w:r w:rsidR="003D003E" w:rsidRPr="00621E63">
        <w:rPr>
          <w:noProof w:val="0"/>
        </w:rPr>
        <w:t>Storyboard</w:t>
      </w:r>
      <w:bookmarkEnd w:id="713"/>
      <w:bookmarkEnd w:id="71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15" w:name="_Toc401769888"/>
      <w:bookmarkStart w:id="716" w:name="_Toc27064090"/>
      <w:r w:rsidRPr="00621E63">
        <w:rPr>
          <w:noProof w:val="0"/>
        </w:rPr>
        <w:lastRenderedPageBreak/>
        <w:t xml:space="preserve">E.2.2 </w:t>
      </w:r>
      <w:r w:rsidR="003D003E" w:rsidRPr="00621E63">
        <w:rPr>
          <w:noProof w:val="0"/>
        </w:rPr>
        <w:t>Interaction Diagram</w:t>
      </w:r>
      <w:bookmarkEnd w:id="715"/>
      <w:bookmarkEnd w:id="716"/>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17" w:name="_Toc27064091"/>
      <w:r w:rsidRPr="00621E63">
        <w:rPr>
          <w:noProof w:val="0"/>
        </w:rPr>
        <w:lastRenderedPageBreak/>
        <w:t xml:space="preserve">E.2.3 </w:t>
      </w:r>
      <w:r w:rsidR="009F4303" w:rsidRPr="00621E63">
        <w:rPr>
          <w:noProof w:val="0"/>
        </w:rPr>
        <w:t>Messages</w:t>
      </w:r>
      <w:bookmarkEnd w:id="717"/>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18" w:name="_Toc401769891"/>
      <w:bookmarkStart w:id="719"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18"/>
      <w:bookmarkEnd w:id="719"/>
    </w:p>
    <w:p w14:paraId="53A57009" w14:textId="0E20325E" w:rsidR="00B11855" w:rsidRPr="00621E63" w:rsidRDefault="00D53FC4" w:rsidP="00B34AEB">
      <w:pPr>
        <w:pStyle w:val="Heading3"/>
        <w:numPr>
          <w:ilvl w:val="0"/>
          <w:numId w:val="0"/>
        </w:numPr>
        <w:rPr>
          <w:noProof w:val="0"/>
        </w:rPr>
      </w:pPr>
      <w:bookmarkStart w:id="720" w:name="_Toc401769892"/>
      <w:bookmarkStart w:id="721" w:name="_Toc27064093"/>
      <w:r w:rsidRPr="00621E63">
        <w:rPr>
          <w:noProof w:val="0"/>
        </w:rPr>
        <w:t xml:space="preserve">E.3.1 </w:t>
      </w:r>
      <w:r w:rsidR="003D003E" w:rsidRPr="00621E63">
        <w:rPr>
          <w:noProof w:val="0"/>
        </w:rPr>
        <w:t>Alert - Numeric Limit Alarm</w:t>
      </w:r>
      <w:bookmarkEnd w:id="720"/>
      <w:bookmarkEnd w:id="721"/>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22" w:name="_Toc401769893"/>
      <w:bookmarkStart w:id="723" w:name="_Toc27064094"/>
      <w:r w:rsidRPr="00621E63">
        <w:rPr>
          <w:noProof w:val="0"/>
        </w:rPr>
        <w:lastRenderedPageBreak/>
        <w:t xml:space="preserve">E.3.2 </w:t>
      </w:r>
      <w:r w:rsidR="003D003E" w:rsidRPr="00621E63">
        <w:rPr>
          <w:noProof w:val="0"/>
        </w:rPr>
        <w:t>Alert - Qualitative (non-numeric) Alarm</w:t>
      </w:r>
      <w:bookmarkEnd w:id="722"/>
      <w:bookmarkEnd w:id="723"/>
    </w:p>
    <w:p w14:paraId="7E81EF11" w14:textId="77777777" w:rsidR="00B11855" w:rsidRPr="00621E63" w:rsidRDefault="003D003E" w:rsidP="002E3ED0">
      <w:pPr>
        <w:pStyle w:val="ExampleValue"/>
        <w:keepNext/>
        <w:rPr>
          <w:noProof w:val="0"/>
        </w:rPr>
      </w:pPr>
      <w:bookmarkStart w:id="724" w:name="OLE_LINK1"/>
      <w:bookmarkStart w:id="725"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26" w:name="_Toc401769894"/>
      <w:bookmarkStart w:id="727" w:name="_Toc27064095"/>
      <w:bookmarkEnd w:id="724"/>
      <w:bookmarkEnd w:id="725"/>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26"/>
      <w:bookmarkEnd w:id="727"/>
    </w:p>
    <w:p w14:paraId="6DCBED32" w14:textId="77777777" w:rsidR="00B9381B" w:rsidRPr="00621E63" w:rsidRDefault="00B9381B" w:rsidP="000E02A5">
      <w:pPr>
        <w:pStyle w:val="BodyText"/>
      </w:pPr>
      <w:r w:rsidRPr="00621E63">
        <w:t xml:space="preserve">For the material formerly in this Appendix, readers should refer to </w:t>
      </w:r>
      <w:hyperlink r:id="rId70"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28" w:name="_Toc401769895"/>
      <w:bookmarkStart w:id="729"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28"/>
      <w:bookmarkEnd w:id="729"/>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1"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30" w:name="_Toc401769896"/>
      <w:bookmarkStart w:id="731" w:name="_Toc27064097"/>
      <w:r w:rsidRPr="00621E63">
        <w:rPr>
          <w:noProof w:val="0"/>
        </w:rPr>
        <w:t xml:space="preserve">G.1 </w:t>
      </w:r>
      <w:r w:rsidR="003D003E" w:rsidRPr="00621E63">
        <w:rPr>
          <w:noProof w:val="0"/>
        </w:rPr>
        <w:t>Acknowledgment Modes</w:t>
      </w:r>
      <w:bookmarkEnd w:id="730"/>
      <w:bookmarkEnd w:id="731"/>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32" w:name="_Toc401769897"/>
      <w:bookmarkStart w:id="733" w:name="_Toc27064098"/>
      <w:r w:rsidRPr="00621E63">
        <w:rPr>
          <w:noProof w:val="0"/>
        </w:rPr>
        <w:t xml:space="preserve">G.2 </w:t>
      </w:r>
      <w:r w:rsidR="003D003E" w:rsidRPr="00621E63">
        <w:rPr>
          <w:noProof w:val="0"/>
        </w:rPr>
        <w:t>Use of OSI Object Identifier (OID)</w:t>
      </w:r>
      <w:bookmarkEnd w:id="732"/>
      <w:bookmarkEnd w:id="733"/>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2"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34" w:name="_Toc401769898"/>
      <w:bookmarkStart w:id="735"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34"/>
      <w:bookmarkEnd w:id="735"/>
    </w:p>
    <w:p w14:paraId="51FDFF1D" w14:textId="77777777" w:rsidR="00B9381B" w:rsidRPr="00621E63" w:rsidRDefault="00B9381B" w:rsidP="00B617F4">
      <w:pPr>
        <w:pStyle w:val="BodyText"/>
      </w:pPr>
      <w:r w:rsidRPr="00621E63">
        <w:t xml:space="preserve">For material formerly in this Appendix, readers should now refer to </w:t>
      </w:r>
      <w:hyperlink r:id="rId73"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36" w:name="_Toc401769899"/>
      <w:bookmarkStart w:id="737"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36"/>
      <w:bookmarkEnd w:id="737"/>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4"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38" w:name="_Toc401769900"/>
      <w:bookmarkStart w:id="739"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38"/>
      <w:bookmarkEnd w:id="739"/>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5"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40" w:name="_Toc401769901"/>
      <w:bookmarkStart w:id="741" w:name="_Toc27064102"/>
      <w:r w:rsidRPr="00621E63">
        <w:rPr>
          <w:noProof w:val="0"/>
        </w:rPr>
        <w:t xml:space="preserve">J.1 </w:t>
      </w:r>
      <w:r w:rsidR="003D003E" w:rsidRPr="00621E63">
        <w:rPr>
          <w:noProof w:val="0"/>
        </w:rPr>
        <w:t>Sample WSDL file and schema</w:t>
      </w:r>
      <w:bookmarkEnd w:id="740"/>
      <w:bookmarkEnd w:id="741"/>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6"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42" w:name="_Toc431232329"/>
      <w:bookmarkStart w:id="743" w:name="_Toc431237309"/>
      <w:bookmarkStart w:id="744" w:name="_Toc431238476"/>
      <w:bookmarkStart w:id="745" w:name="_Toc431288212"/>
      <w:bookmarkStart w:id="746" w:name="_Toc432168206"/>
      <w:bookmarkStart w:id="747" w:name="_Toc432421327"/>
      <w:bookmarkStart w:id="748" w:name="_Toc432515003"/>
      <w:bookmarkStart w:id="749" w:name="_Toc432516278"/>
      <w:bookmarkStart w:id="750" w:name="_Toc401769902"/>
      <w:bookmarkStart w:id="751" w:name="_Toc27064103"/>
      <w:bookmarkEnd w:id="742"/>
      <w:bookmarkEnd w:id="743"/>
      <w:bookmarkEnd w:id="744"/>
      <w:bookmarkEnd w:id="745"/>
      <w:bookmarkEnd w:id="746"/>
      <w:bookmarkEnd w:id="747"/>
      <w:bookmarkEnd w:id="748"/>
      <w:bookmarkEnd w:id="749"/>
      <w:r w:rsidRPr="00621E63">
        <w:rPr>
          <w:noProof w:val="0"/>
        </w:rPr>
        <w:lastRenderedPageBreak/>
        <w:t xml:space="preserve">J.2 </w:t>
      </w:r>
      <w:r w:rsidR="003D003E" w:rsidRPr="00621E63">
        <w:rPr>
          <w:noProof w:val="0"/>
        </w:rPr>
        <w:t>Sample PCD-01 message and response</w:t>
      </w:r>
      <w:bookmarkEnd w:id="750"/>
      <w:bookmarkEnd w:id="751"/>
    </w:p>
    <w:p w14:paraId="5FE7A680" w14:textId="77777777" w:rsidR="00B11855" w:rsidRPr="00621E63" w:rsidRDefault="003D003E" w:rsidP="00B86F03">
      <w:pPr>
        <w:pStyle w:val="BodyText"/>
      </w:pPr>
      <w:r w:rsidRPr="00621E63">
        <w:t xml:space="preserve">In addition to the WSDL-related rules found in Appendix V of the </w:t>
      </w:r>
      <w:hyperlink r:id="rId77"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78"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79"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52" w:name="_Toc401769903"/>
      <w:bookmarkStart w:id="753"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52"/>
      <w:bookmarkEnd w:id="753"/>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54" w:name="_Toc401769904"/>
      <w:bookmarkStart w:id="755" w:name="_Toc27064105"/>
      <w:r w:rsidRPr="00621E63">
        <w:rPr>
          <w:noProof w:val="0"/>
        </w:rPr>
        <w:t xml:space="preserve">K.1 </w:t>
      </w:r>
      <w:r w:rsidR="003D003E" w:rsidRPr="00621E63">
        <w:rPr>
          <w:noProof w:val="0"/>
        </w:rPr>
        <w:t>Abbreviations and definitions</w:t>
      </w:r>
      <w:bookmarkEnd w:id="754"/>
      <w:bookmarkEnd w:id="755"/>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56" w:name="_Toc401769905"/>
      <w:bookmarkStart w:id="757" w:name="_Toc27064106"/>
      <w:r w:rsidRPr="00621E63">
        <w:rPr>
          <w:noProof w:val="0"/>
        </w:rPr>
        <w:t xml:space="preserve">K.2 </w:t>
      </w:r>
      <w:r w:rsidR="003D003E" w:rsidRPr="00621E63">
        <w:rPr>
          <w:noProof w:val="0"/>
        </w:rPr>
        <w:t>Pre-Configuration</w:t>
      </w:r>
      <w:bookmarkEnd w:id="756"/>
      <w:bookmarkEnd w:id="757"/>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58" w:name="_Toc401769906"/>
      <w:bookmarkStart w:id="759" w:name="_Toc27064107"/>
      <w:r w:rsidRPr="00621E63">
        <w:rPr>
          <w:noProof w:val="0"/>
        </w:rPr>
        <w:t xml:space="preserve">K.3 </w:t>
      </w:r>
      <w:r w:rsidR="003D003E" w:rsidRPr="00621E63">
        <w:rPr>
          <w:noProof w:val="0"/>
        </w:rPr>
        <w:t>Endpoint Device Addressing</w:t>
      </w:r>
      <w:bookmarkEnd w:id="758"/>
      <w:bookmarkEnd w:id="759"/>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60" w:name="_Toc401769907"/>
      <w:bookmarkStart w:id="761" w:name="_Toc27064108"/>
      <w:r w:rsidRPr="00621E63">
        <w:rPr>
          <w:noProof w:val="0"/>
        </w:rPr>
        <w:t xml:space="preserve">K.4 </w:t>
      </w:r>
      <w:r w:rsidR="003D003E" w:rsidRPr="00621E63">
        <w:rPr>
          <w:noProof w:val="0"/>
        </w:rPr>
        <w:t>Polling Versus Push Responses</w:t>
      </w:r>
      <w:bookmarkEnd w:id="760"/>
      <w:bookmarkEnd w:id="761"/>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62" w:name="_Toc401769908"/>
      <w:bookmarkStart w:id="763" w:name="_Toc27064109"/>
      <w:r w:rsidRPr="00621E63">
        <w:rPr>
          <w:noProof w:val="0"/>
        </w:rPr>
        <w:t xml:space="preserve">K.5 </w:t>
      </w:r>
      <w:r w:rsidR="003D003E" w:rsidRPr="00621E63">
        <w:rPr>
          <w:noProof w:val="0"/>
        </w:rPr>
        <w:t>Constraints</w:t>
      </w:r>
      <w:bookmarkEnd w:id="762"/>
      <w:bookmarkEnd w:id="763"/>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64" w:name="_Toc401769909"/>
      <w:bookmarkStart w:id="765" w:name="_Toc27064110"/>
      <w:r w:rsidRPr="00621E63">
        <w:rPr>
          <w:noProof w:val="0"/>
        </w:rPr>
        <w:t xml:space="preserve">K.6 </w:t>
      </w:r>
      <w:r w:rsidR="003D003E" w:rsidRPr="00621E63">
        <w:rPr>
          <w:noProof w:val="0"/>
        </w:rPr>
        <w:t>Transactions</w:t>
      </w:r>
      <w:bookmarkEnd w:id="764"/>
      <w:bookmarkEnd w:id="765"/>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66" w:name="_Toc401769910"/>
      <w:bookmarkStart w:id="767" w:name="_Toc27064111"/>
      <w:r w:rsidRPr="00621E63">
        <w:rPr>
          <w:noProof w:val="0"/>
        </w:rPr>
        <w:t xml:space="preserve">K.7 </w:t>
      </w:r>
      <w:r w:rsidR="003D003E" w:rsidRPr="00621E63">
        <w:rPr>
          <w:noProof w:val="0"/>
        </w:rPr>
        <w:t>WCTP XML Element Common Data Items</w:t>
      </w:r>
      <w:bookmarkEnd w:id="766"/>
      <w:bookmarkEnd w:id="767"/>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768" w:name="OLE_LINK17"/>
      <w:bookmarkStart w:id="769" w:name="OLE_LINK27"/>
      <w:bookmarkStart w:id="770" w:name="OLE_LINK28"/>
      <w:bookmarkStart w:id="771" w:name="OLE_LINK29"/>
      <w:bookmarkStart w:id="772" w:name="OLE_LINK30"/>
      <w:bookmarkStart w:id="773" w:name="OLE_LINK31"/>
      <w:bookmarkStart w:id="774" w:name="OLE_LINK32"/>
      <w:bookmarkStart w:id="775" w:name="OLE_LINK33"/>
      <w:bookmarkStart w:id="776" w:name="OLE_LINK34"/>
      <w:bookmarkStart w:id="777" w:name="OLE_LINK35"/>
      <w:bookmarkStart w:id="778" w:name="OLE_LINK36"/>
      <w:bookmarkStart w:id="779" w:name="OLE_LINK37"/>
      <w:r w:rsidRPr="00621E63">
        <w:t xml:space="preserve">Report Alert </w:t>
      </w:r>
      <w:r w:rsidR="00647994" w:rsidRPr="00621E63">
        <w:t>[PCD-04]</w:t>
      </w:r>
      <w:bookmarkEnd w:id="768"/>
      <w:bookmarkEnd w:id="769"/>
      <w:bookmarkEnd w:id="770"/>
      <w:bookmarkEnd w:id="771"/>
      <w:bookmarkEnd w:id="772"/>
      <w:bookmarkEnd w:id="773"/>
      <w:bookmarkEnd w:id="774"/>
      <w:bookmarkEnd w:id="775"/>
      <w:bookmarkEnd w:id="776"/>
      <w:bookmarkEnd w:id="777"/>
      <w:bookmarkEnd w:id="778"/>
      <w:bookmarkEnd w:id="779"/>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lastRenderedPageBreak/>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780" w:name="_Toc401769911"/>
      <w:bookmarkStart w:id="781" w:name="_Toc27064112"/>
      <w:r w:rsidRPr="00621E63">
        <w:rPr>
          <w:noProof w:val="0"/>
        </w:rPr>
        <w:t xml:space="preserve">K.8 </w:t>
      </w:r>
      <w:r w:rsidR="003D003E" w:rsidRPr="00621E63">
        <w:rPr>
          <w:noProof w:val="0"/>
        </w:rPr>
        <w:t>WCTP client–server messages and responses</w:t>
      </w:r>
      <w:bookmarkEnd w:id="780"/>
      <w:bookmarkEnd w:id="781"/>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782" w:name="_Toc401769912"/>
      <w:bookmarkStart w:id="783"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782"/>
      <w:bookmarkEnd w:id="783"/>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784" w:name="_Toc497485679"/>
      <w:bookmarkStart w:id="785" w:name="_Toc497486016"/>
      <w:bookmarkStart w:id="786" w:name="_Toc497486243"/>
      <w:bookmarkStart w:id="787" w:name="_Toc497486520"/>
      <w:bookmarkStart w:id="788" w:name="_Toc497486747"/>
      <w:bookmarkStart w:id="789" w:name="_Toc497493616"/>
      <w:bookmarkStart w:id="790" w:name="_Toc401769913"/>
      <w:bookmarkStart w:id="791" w:name="_Toc27064114"/>
      <w:bookmarkEnd w:id="784"/>
      <w:bookmarkEnd w:id="785"/>
      <w:bookmarkEnd w:id="786"/>
      <w:bookmarkEnd w:id="787"/>
      <w:bookmarkEnd w:id="788"/>
      <w:bookmarkEnd w:id="789"/>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790"/>
      <w:bookmarkEnd w:id="791"/>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lastRenderedPageBreak/>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792" w:name="_Toc401769914"/>
    </w:p>
    <w:p w14:paraId="2C60FA26" w14:textId="758FA6D1" w:rsidR="009F4303" w:rsidRPr="00621E63" w:rsidRDefault="00CE1CA8" w:rsidP="00B34AEB">
      <w:pPr>
        <w:pStyle w:val="Heading3"/>
        <w:numPr>
          <w:ilvl w:val="0"/>
          <w:numId w:val="0"/>
        </w:numPr>
        <w:rPr>
          <w:noProof w:val="0"/>
        </w:rPr>
      </w:pPr>
      <w:bookmarkStart w:id="793" w:name="_Toc27064115"/>
      <w:r w:rsidRPr="00621E63">
        <w:rPr>
          <w:noProof w:val="0"/>
        </w:rPr>
        <w:t xml:space="preserve">K.8.3 </w:t>
      </w:r>
      <w:r w:rsidR="009F4303" w:rsidRPr="00621E63">
        <w:rPr>
          <w:noProof w:val="0"/>
        </w:rPr>
        <w:t xml:space="preserve">Administrative </w:t>
      </w:r>
      <w:bookmarkStart w:id="794" w:name="OLE_LINK18"/>
      <w:bookmarkStart w:id="795" w:name="OLE_LINK19"/>
      <w:bookmarkStart w:id="796" w:name="OLE_LINK20"/>
      <w:bookmarkStart w:id="797" w:name="OLE_LINK21"/>
      <w:bookmarkStart w:id="798" w:name="OLE_LINK22"/>
      <w:bookmarkStart w:id="799" w:name="OLE_LINK23"/>
      <w:r w:rsidR="009F4303" w:rsidRPr="00621E63">
        <w:rPr>
          <w:noProof w:val="0"/>
        </w:rPr>
        <w:t>–</w:t>
      </w:r>
      <w:bookmarkEnd w:id="794"/>
      <w:bookmarkEnd w:id="795"/>
      <w:bookmarkEnd w:id="796"/>
      <w:bookmarkEnd w:id="797"/>
      <w:bookmarkEnd w:id="798"/>
      <w:bookmarkEnd w:id="799"/>
      <w:r w:rsidR="009F4303" w:rsidRPr="00621E63">
        <w:rPr>
          <w:noProof w:val="0"/>
        </w:rPr>
        <w:t xml:space="preserve"> wctp-VersionResponse</w:t>
      </w:r>
      <w:bookmarkEnd w:id="793"/>
    </w:p>
    <w:bookmarkEnd w:id="792"/>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00" w:name="_Toc401769916"/>
      <w:bookmarkStart w:id="801"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00"/>
      <w:bookmarkEnd w:id="801"/>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lastRenderedPageBreak/>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02" w:name="_Toc497485683"/>
      <w:bookmarkStart w:id="803" w:name="_Toc497486020"/>
      <w:bookmarkStart w:id="804" w:name="_Toc497486247"/>
      <w:bookmarkStart w:id="805" w:name="_Toc497486524"/>
      <w:bookmarkStart w:id="806" w:name="_Toc497486751"/>
      <w:bookmarkStart w:id="807" w:name="_Toc497493620"/>
      <w:bookmarkStart w:id="808" w:name="_Toc401769917"/>
      <w:bookmarkStart w:id="809" w:name="_Toc27064117"/>
      <w:bookmarkEnd w:id="802"/>
      <w:bookmarkEnd w:id="803"/>
      <w:bookmarkEnd w:id="804"/>
      <w:bookmarkEnd w:id="805"/>
      <w:bookmarkEnd w:id="806"/>
      <w:bookmarkEnd w:id="807"/>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08"/>
      <w:bookmarkEnd w:id="809"/>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10" w:name="_Toc401769918"/>
      <w:bookmarkStart w:id="811" w:name="_Toc27064118"/>
      <w:r w:rsidRPr="00621E63">
        <w:rPr>
          <w:noProof w:val="0"/>
        </w:rPr>
        <w:t xml:space="preserve">K.8.6 </w:t>
      </w:r>
      <w:r w:rsidR="003D003E" w:rsidRPr="00621E63">
        <w:rPr>
          <w:noProof w:val="0"/>
        </w:rPr>
        <w:t>IHE PCD-06</w:t>
      </w:r>
      <w:bookmarkStart w:id="812" w:name="OLE_LINK24"/>
      <w:bookmarkStart w:id="813" w:name="OLE_LINK25"/>
      <w:bookmarkStart w:id="814" w:name="OLE_LINK26"/>
      <w:r w:rsidR="003D003E" w:rsidRPr="00621E63">
        <w:rPr>
          <w:noProof w:val="0"/>
        </w:rPr>
        <w:t xml:space="preserve"> </w:t>
      </w:r>
      <w:r w:rsidR="00B71DAC" w:rsidRPr="00621E63">
        <w:rPr>
          <w:noProof w:val="0"/>
        </w:rPr>
        <w:t>–</w:t>
      </w:r>
      <w:r w:rsidR="003D003E" w:rsidRPr="00621E63">
        <w:rPr>
          <w:noProof w:val="0"/>
        </w:rPr>
        <w:t xml:space="preserve"> </w:t>
      </w:r>
      <w:bookmarkEnd w:id="812"/>
      <w:bookmarkEnd w:id="813"/>
      <w:bookmarkEnd w:id="814"/>
      <w:r w:rsidR="003D003E" w:rsidRPr="00621E63">
        <w:rPr>
          <w:noProof w:val="0"/>
        </w:rPr>
        <w:t>wctp-SubmitRequest – Paired MCR</w:t>
      </w:r>
      <w:bookmarkEnd w:id="810"/>
      <w:bookmarkEnd w:id="811"/>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lastRenderedPageBreak/>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15" w:name="_Toc401769919"/>
      <w:bookmarkStart w:id="816"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15"/>
      <w:bookmarkEnd w:id="816"/>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lastRenderedPageBreak/>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17" w:name="_Toc497485687"/>
      <w:bookmarkStart w:id="818" w:name="_Toc497486024"/>
      <w:bookmarkStart w:id="819" w:name="_Toc497486251"/>
      <w:bookmarkStart w:id="820" w:name="_Toc497486528"/>
      <w:bookmarkStart w:id="821" w:name="_Toc497486755"/>
      <w:bookmarkStart w:id="822" w:name="_Toc497493624"/>
      <w:bookmarkStart w:id="823" w:name="_Toc401769920"/>
      <w:bookmarkStart w:id="824" w:name="_Toc27064120"/>
      <w:bookmarkEnd w:id="817"/>
      <w:bookmarkEnd w:id="818"/>
      <w:bookmarkEnd w:id="819"/>
      <w:bookmarkEnd w:id="820"/>
      <w:bookmarkEnd w:id="821"/>
      <w:bookmarkEnd w:id="822"/>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23"/>
      <w:bookmarkEnd w:id="824"/>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25" w:name="_Toc401769921"/>
      <w:bookmarkStart w:id="826" w:name="_Toc27064121"/>
      <w:r w:rsidRPr="00621E63">
        <w:rPr>
          <w:noProof w:val="0"/>
        </w:rPr>
        <w:t xml:space="preserve">K.8.9 </w:t>
      </w:r>
      <w:r w:rsidR="003D003E" w:rsidRPr="00621E63">
        <w:rPr>
          <w:noProof w:val="0"/>
        </w:rPr>
        <w:t>wctp-PollForMessages – general poll (for Pre-Connectathon/Virtual Connectathon testing)</w:t>
      </w:r>
      <w:bookmarkEnd w:id="825"/>
      <w:bookmarkEnd w:id="826"/>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27" w:name="_Toc497485690"/>
      <w:bookmarkStart w:id="828" w:name="_Toc497486027"/>
      <w:bookmarkStart w:id="829" w:name="_Toc497486254"/>
      <w:bookmarkStart w:id="830" w:name="_Toc497486531"/>
      <w:bookmarkStart w:id="831" w:name="_Toc497486758"/>
      <w:bookmarkStart w:id="832" w:name="_Toc497493627"/>
      <w:bookmarkStart w:id="833" w:name="_Toc401769922"/>
      <w:bookmarkStart w:id="834" w:name="_Toc27064122"/>
      <w:bookmarkEnd w:id="827"/>
      <w:bookmarkEnd w:id="828"/>
      <w:bookmarkEnd w:id="829"/>
      <w:bookmarkEnd w:id="830"/>
      <w:bookmarkEnd w:id="831"/>
      <w:bookmarkEnd w:id="832"/>
      <w:r w:rsidRPr="00621E63">
        <w:rPr>
          <w:noProof w:val="0"/>
        </w:rPr>
        <w:t xml:space="preserve">K.8.10 </w:t>
      </w:r>
      <w:r w:rsidR="003D003E" w:rsidRPr="00621E63">
        <w:rPr>
          <w:noProof w:val="0"/>
        </w:rPr>
        <w:t>wctp-PollResponse – general poll (for Pre-Connectathon/Virtual Connectathon testing)</w:t>
      </w:r>
      <w:bookmarkEnd w:id="833"/>
      <w:bookmarkEnd w:id="834"/>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35" w:name="_Toc497485692"/>
      <w:bookmarkStart w:id="836" w:name="_Toc497486029"/>
      <w:bookmarkStart w:id="837" w:name="_Toc497486256"/>
      <w:bookmarkStart w:id="838" w:name="_Toc497486533"/>
      <w:bookmarkStart w:id="839" w:name="_Toc497486760"/>
      <w:bookmarkStart w:id="840" w:name="_Toc497493629"/>
      <w:bookmarkStart w:id="841" w:name="_Toc401769923"/>
      <w:bookmarkStart w:id="842" w:name="_Toc27064123"/>
      <w:bookmarkEnd w:id="835"/>
      <w:bookmarkEnd w:id="836"/>
      <w:bookmarkEnd w:id="837"/>
      <w:bookmarkEnd w:id="838"/>
      <w:bookmarkEnd w:id="839"/>
      <w:bookmarkEnd w:id="840"/>
      <w:r w:rsidRPr="00621E63">
        <w:rPr>
          <w:noProof w:val="0"/>
        </w:rPr>
        <w:t xml:space="preserve">K.8.11 </w:t>
      </w:r>
      <w:r w:rsidR="003D003E" w:rsidRPr="00621E63">
        <w:rPr>
          <w:noProof w:val="0"/>
        </w:rPr>
        <w:t>wctp-PollResponse message status update (for Pre-Connectathon/Virtual Connectathon testing)</w:t>
      </w:r>
      <w:bookmarkEnd w:id="841"/>
      <w:bookmarkEnd w:id="842"/>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43" w:name="_Toc497485694"/>
      <w:bookmarkStart w:id="844" w:name="_Toc497486031"/>
      <w:bookmarkStart w:id="845" w:name="_Toc497486258"/>
      <w:bookmarkStart w:id="846" w:name="_Toc497486535"/>
      <w:bookmarkStart w:id="847" w:name="_Toc497486762"/>
      <w:bookmarkStart w:id="848" w:name="_Toc497493631"/>
      <w:bookmarkStart w:id="849" w:name="_Toc401769924"/>
      <w:bookmarkStart w:id="850" w:name="_Toc27064124"/>
      <w:bookmarkEnd w:id="843"/>
      <w:bookmarkEnd w:id="844"/>
      <w:bookmarkEnd w:id="845"/>
      <w:bookmarkEnd w:id="846"/>
      <w:bookmarkEnd w:id="847"/>
      <w:bookmarkEnd w:id="848"/>
      <w:r w:rsidRPr="00621E63">
        <w:rPr>
          <w:noProof w:val="0"/>
        </w:rPr>
        <w:t xml:space="preserve">K.8.12 </w:t>
      </w:r>
      <w:r w:rsidR="003D003E" w:rsidRPr="00621E63">
        <w:rPr>
          <w:noProof w:val="0"/>
        </w:rPr>
        <w:t>wctp-PollResponse message status update acknowledgement (for Pre-Connectathon/Virtual Connectathon testing)</w:t>
      </w:r>
      <w:bookmarkEnd w:id="849"/>
      <w:bookmarkEnd w:id="850"/>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lastRenderedPageBreak/>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51" w:name="_Toc497485696"/>
      <w:bookmarkStart w:id="852" w:name="_Toc497486033"/>
      <w:bookmarkStart w:id="853" w:name="_Toc497486260"/>
      <w:bookmarkStart w:id="854" w:name="_Toc497486537"/>
      <w:bookmarkStart w:id="855" w:name="_Toc497486764"/>
      <w:bookmarkStart w:id="856" w:name="_Toc497493633"/>
      <w:bookmarkStart w:id="857" w:name="_Toc401769925"/>
      <w:bookmarkStart w:id="858" w:name="_Toc27064125"/>
      <w:bookmarkEnd w:id="851"/>
      <w:bookmarkEnd w:id="852"/>
      <w:bookmarkEnd w:id="853"/>
      <w:bookmarkEnd w:id="854"/>
      <w:bookmarkEnd w:id="855"/>
      <w:bookmarkEnd w:id="856"/>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57"/>
      <w:bookmarkEnd w:id="858"/>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59" w:name="_Toc497485698"/>
      <w:bookmarkStart w:id="860" w:name="_Toc497486035"/>
      <w:bookmarkStart w:id="861" w:name="_Toc497486262"/>
      <w:bookmarkStart w:id="862" w:name="_Toc497486539"/>
      <w:bookmarkStart w:id="863" w:name="_Toc497486766"/>
      <w:bookmarkStart w:id="864" w:name="_Toc497493635"/>
      <w:bookmarkStart w:id="865" w:name="_Toc401769926"/>
      <w:bookmarkStart w:id="866" w:name="_Toc27064126"/>
      <w:bookmarkEnd w:id="859"/>
      <w:bookmarkEnd w:id="860"/>
      <w:bookmarkEnd w:id="861"/>
      <w:bookmarkEnd w:id="862"/>
      <w:bookmarkEnd w:id="863"/>
      <w:bookmarkEnd w:id="864"/>
      <w:r w:rsidRPr="00621E63">
        <w:rPr>
          <w:noProof w:val="0"/>
        </w:rPr>
        <w:t xml:space="preserve">K.8.14 </w:t>
      </w:r>
      <w:r w:rsidR="003D003E" w:rsidRPr="00621E63">
        <w:rPr>
          <w:noProof w:val="0"/>
        </w:rPr>
        <w:t>IHE PCD-07 asynchronous status update (DELIVERED - delivery confirmation)</w:t>
      </w:r>
      <w:bookmarkEnd w:id="865"/>
      <w:bookmarkEnd w:id="866"/>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67" w:name="_Toc497485700"/>
      <w:bookmarkStart w:id="868" w:name="_Toc497486037"/>
      <w:bookmarkStart w:id="869" w:name="_Toc497486264"/>
      <w:bookmarkStart w:id="870" w:name="_Toc497486541"/>
      <w:bookmarkStart w:id="871" w:name="_Toc497486768"/>
      <w:bookmarkStart w:id="872" w:name="_Toc497493637"/>
      <w:bookmarkStart w:id="873" w:name="_Toc401769927"/>
      <w:bookmarkStart w:id="874" w:name="_Toc27064127"/>
      <w:bookmarkEnd w:id="867"/>
      <w:bookmarkEnd w:id="868"/>
      <w:bookmarkEnd w:id="869"/>
      <w:bookmarkEnd w:id="870"/>
      <w:bookmarkEnd w:id="871"/>
      <w:bookmarkEnd w:id="872"/>
      <w:r w:rsidRPr="00621E63">
        <w:rPr>
          <w:noProof w:val="0"/>
        </w:rPr>
        <w:t xml:space="preserve">K.8.14 </w:t>
      </w:r>
      <w:r w:rsidR="003D003E" w:rsidRPr="00621E63">
        <w:rPr>
          <w:noProof w:val="0"/>
        </w:rPr>
        <w:t>IHE PCD-07 asynchronous status update (READ - read receipt)</w:t>
      </w:r>
      <w:bookmarkEnd w:id="873"/>
      <w:bookmarkEnd w:id="874"/>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lastRenderedPageBreak/>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75" w:name="_Toc497485702"/>
      <w:bookmarkStart w:id="876" w:name="_Toc497486039"/>
      <w:bookmarkStart w:id="877" w:name="_Toc497486266"/>
      <w:bookmarkStart w:id="878" w:name="_Toc497486543"/>
      <w:bookmarkStart w:id="879" w:name="_Toc497486770"/>
      <w:bookmarkStart w:id="880" w:name="_Toc497493639"/>
      <w:bookmarkStart w:id="881" w:name="_Toc401769928"/>
      <w:bookmarkStart w:id="882" w:name="_Toc27064128"/>
      <w:bookmarkEnd w:id="875"/>
      <w:bookmarkEnd w:id="876"/>
      <w:bookmarkEnd w:id="877"/>
      <w:bookmarkEnd w:id="878"/>
      <w:bookmarkEnd w:id="879"/>
      <w:bookmarkEnd w:id="880"/>
      <w:r w:rsidRPr="00621E63">
        <w:rPr>
          <w:noProof w:val="0"/>
        </w:rPr>
        <w:t xml:space="preserve">K.8.15 </w:t>
      </w:r>
      <w:r w:rsidR="003D003E" w:rsidRPr="00621E63">
        <w:rPr>
          <w:noProof w:val="0"/>
        </w:rPr>
        <w:t>IHE PCD-07 asynchronous reply message with MCR</w:t>
      </w:r>
      <w:bookmarkEnd w:id="881"/>
      <w:r w:rsidR="0021200B" w:rsidRPr="00621E63">
        <w:rPr>
          <w:noProof w:val="0"/>
        </w:rPr>
        <w:t xml:space="preserve"> and URI response</w:t>
      </w:r>
      <w:bookmarkEnd w:id="882"/>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883" w:name="_Toc497485704"/>
      <w:bookmarkStart w:id="884" w:name="_Toc497486041"/>
      <w:bookmarkStart w:id="885" w:name="_Toc497486268"/>
      <w:bookmarkStart w:id="886" w:name="_Toc497486545"/>
      <w:bookmarkStart w:id="887" w:name="_Toc497486772"/>
      <w:bookmarkStart w:id="888" w:name="_Toc497493641"/>
      <w:bookmarkStart w:id="889" w:name="_Toc27064129"/>
      <w:bookmarkEnd w:id="883"/>
      <w:bookmarkEnd w:id="884"/>
      <w:bookmarkEnd w:id="885"/>
      <w:bookmarkEnd w:id="886"/>
      <w:bookmarkEnd w:id="887"/>
      <w:bookmarkEnd w:id="888"/>
      <w:r w:rsidRPr="00621E63">
        <w:rPr>
          <w:noProof w:val="0"/>
        </w:rPr>
        <w:t xml:space="preserve">K.8.16 </w:t>
      </w:r>
      <w:r w:rsidR="005B313C" w:rsidRPr="00621E63">
        <w:rPr>
          <w:noProof w:val="0"/>
        </w:rPr>
        <w:t>IHE PCD specific WCTP extensions to PCD-06 wctp-SubmitRequest for WCM attachments</w:t>
      </w:r>
      <w:bookmarkEnd w:id="889"/>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lastRenderedPageBreak/>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890" w:name="_Toc27064130"/>
      <w:r w:rsidRPr="00621E63">
        <w:rPr>
          <w:noProof w:val="0"/>
        </w:rPr>
        <w:t xml:space="preserve">K.8.17 </w:t>
      </w:r>
      <w:r w:rsidR="00E64CD9" w:rsidRPr="00621E63">
        <w:rPr>
          <w:noProof w:val="0"/>
        </w:rPr>
        <w:t>IHE PCD specific WCTP extensions to wctp-SubmitRequest for alert information</w:t>
      </w:r>
      <w:bookmarkEnd w:id="890"/>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lastRenderedPageBreak/>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lastRenderedPageBreak/>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891" w:name="_Toc27064131"/>
      <w:r w:rsidRPr="00621E63">
        <w:rPr>
          <w:noProof w:val="0"/>
        </w:rPr>
        <w:t xml:space="preserve">K.8.18 </w:t>
      </w:r>
      <w:r w:rsidR="00E64CD9" w:rsidRPr="00621E63">
        <w:rPr>
          <w:noProof w:val="0"/>
        </w:rPr>
        <w:t>IHE PCD specific WCTP extensions to PCD-07 transactions for alerts</w:t>
      </w:r>
      <w:bookmarkEnd w:id="891"/>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892" w:name="_Toc27064132"/>
      <w:r w:rsidRPr="00621E63">
        <w:rPr>
          <w:noProof w:val="0"/>
        </w:rPr>
        <w:lastRenderedPageBreak/>
        <w:t xml:space="preserve">K.8.19 </w:t>
      </w:r>
      <w:r w:rsidR="00166EF7" w:rsidRPr="00621E63">
        <w:rPr>
          <w:noProof w:val="0"/>
        </w:rPr>
        <w:t>IHE PCD-06 wctp-</w:t>
      </w:r>
      <w:r w:rsidR="00AC7B6C" w:rsidRPr="00621E63">
        <w:rPr>
          <w:noProof w:val="0"/>
        </w:rPr>
        <w:t>IHEPCDSubmitRequestUpdate</w:t>
      </w:r>
      <w:bookmarkEnd w:id="892"/>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893" w:name="_Toc27064133"/>
      <w:r w:rsidRPr="00621E63">
        <w:rPr>
          <w:noProof w:val="0"/>
        </w:rPr>
        <w:lastRenderedPageBreak/>
        <w:t xml:space="preserve">Appendix L </w:t>
      </w:r>
      <w:r w:rsidR="00A32FC1" w:rsidRPr="00621E63">
        <w:rPr>
          <w:noProof w:val="0"/>
        </w:rPr>
        <w:t>- Alert (Alarm) Fatigue</w:t>
      </w:r>
      <w:bookmarkEnd w:id="893"/>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Consumer (LOC) then when location observations are reported for staff and equipment the AM </w:t>
      </w:r>
      <w:r w:rsidRPr="00621E63">
        <w:lastRenderedPageBreak/>
        <w:t>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B34AEB">
      <w:pPr>
        <w:pStyle w:val="ListNumber2"/>
        <w:numPr>
          <w:ilvl w:val="0"/>
          <w:numId w:val="39"/>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894" w:name="_Toc371555182"/>
      <w:bookmarkStart w:id="895" w:name="_Toc436215475"/>
      <w:bookmarkStart w:id="896" w:name="_Toc27064134"/>
      <w:bookmarkStart w:id="897" w:name="_Toc401769353"/>
      <w:bookmarkStart w:id="898" w:name="_Toc401769929"/>
      <w:r w:rsidRPr="00621E63">
        <w:rPr>
          <w:noProof w:val="0"/>
        </w:rPr>
        <w:lastRenderedPageBreak/>
        <w:t xml:space="preserve">Appendix M </w:t>
      </w:r>
      <w:r w:rsidR="008630D6" w:rsidRPr="00621E63">
        <w:rPr>
          <w:noProof w:val="0"/>
        </w:rPr>
        <w:t>Infusion Pump Events</w:t>
      </w:r>
      <w:bookmarkEnd w:id="894"/>
      <w:bookmarkEnd w:id="895"/>
      <w:bookmarkEnd w:id="896"/>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899" w:name="_Toc371555183"/>
      <w:bookmarkStart w:id="900" w:name="_Toc436215476"/>
      <w:bookmarkStart w:id="901" w:name="_Toc27064135"/>
      <w:r w:rsidRPr="00621E63">
        <w:rPr>
          <w:noProof w:val="0"/>
        </w:rPr>
        <w:t xml:space="preserve">M.1 </w:t>
      </w:r>
      <w:r w:rsidR="008630D6" w:rsidRPr="00621E63">
        <w:rPr>
          <w:noProof w:val="0"/>
        </w:rPr>
        <w:t>Basic Infusion Events</w:t>
      </w:r>
      <w:bookmarkEnd w:id="899"/>
      <w:bookmarkEnd w:id="900"/>
      <w:bookmarkEnd w:id="901"/>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02" w:name="_Toc296670681"/>
      <w:bookmarkEnd w:id="902"/>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03" w:name="_Toc296676124"/>
      <w:bookmarkStart w:id="904" w:name="_Toc296676178"/>
      <w:bookmarkStart w:id="905" w:name="_Toc296676343"/>
      <w:bookmarkStart w:id="906" w:name="_Toc296682361"/>
      <w:bookmarkStart w:id="907" w:name="_Toc296682553"/>
      <w:bookmarkStart w:id="908" w:name="_Toc371555184"/>
      <w:bookmarkEnd w:id="903"/>
      <w:bookmarkEnd w:id="904"/>
      <w:bookmarkEnd w:id="905"/>
      <w:bookmarkEnd w:id="906"/>
      <w:bookmarkEnd w:id="907"/>
    </w:p>
    <w:p w14:paraId="27C0184B" w14:textId="0A4FD16E" w:rsidR="008630D6" w:rsidRPr="00621E63" w:rsidRDefault="00CE1CA8" w:rsidP="00B34AEB">
      <w:pPr>
        <w:pStyle w:val="Heading3"/>
        <w:numPr>
          <w:ilvl w:val="0"/>
          <w:numId w:val="0"/>
        </w:numPr>
        <w:rPr>
          <w:noProof w:val="0"/>
        </w:rPr>
      </w:pPr>
      <w:bookmarkStart w:id="909" w:name="_Toc436215477"/>
      <w:bookmarkStart w:id="910" w:name="_Toc27064136"/>
      <w:r w:rsidRPr="00621E63">
        <w:rPr>
          <w:noProof w:val="0"/>
        </w:rPr>
        <w:lastRenderedPageBreak/>
        <w:t xml:space="preserve">M.1.1 </w:t>
      </w:r>
      <w:r w:rsidR="008630D6" w:rsidRPr="00621E63">
        <w:rPr>
          <w:noProof w:val="0"/>
        </w:rPr>
        <w:t>Event Message – PCD-10 Communicate Infusion Event Data</w:t>
      </w:r>
      <w:bookmarkEnd w:id="908"/>
      <w:bookmarkEnd w:id="909"/>
      <w:bookmarkEnd w:id="910"/>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11" w:name="_Toc27064137"/>
      <w:r w:rsidRPr="00621E63">
        <w:rPr>
          <w:noProof w:val="0"/>
        </w:rPr>
        <w:t>M.1.2 Infusion Pump Events</w:t>
      </w:r>
      <w:bookmarkEnd w:id="911"/>
    </w:p>
    <w:p w14:paraId="5C039AE2" w14:textId="7D8505DF" w:rsidR="008630D6" w:rsidRPr="00621E63" w:rsidRDefault="008630D6" w:rsidP="008630D6">
      <w:pPr>
        <w:pStyle w:val="TableTitle"/>
      </w:pPr>
      <w:bookmarkStart w:id="912" w:name="_Toc300744911"/>
      <w:bookmarkStart w:id="913" w:name="_Toc296676126"/>
      <w:bookmarkStart w:id="914" w:name="_Toc296676180"/>
      <w:bookmarkStart w:id="915" w:name="_Toc296676345"/>
      <w:bookmarkStart w:id="916" w:name="_Toc296682363"/>
      <w:bookmarkStart w:id="917" w:name="_Toc296676127"/>
      <w:bookmarkStart w:id="918" w:name="_Toc296676181"/>
      <w:bookmarkStart w:id="919" w:name="_Toc296676346"/>
      <w:bookmarkStart w:id="920" w:name="_Toc296682364"/>
      <w:bookmarkEnd w:id="912"/>
      <w:bookmarkEnd w:id="913"/>
      <w:bookmarkEnd w:id="914"/>
      <w:bookmarkEnd w:id="915"/>
      <w:bookmarkEnd w:id="916"/>
      <w:bookmarkEnd w:id="917"/>
      <w:bookmarkEnd w:id="918"/>
      <w:bookmarkEnd w:id="919"/>
      <w:bookmarkEnd w:id="920"/>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21" w:name="_Toc371555186"/>
      <w:bookmarkStart w:id="922" w:name="_Toc436215479"/>
      <w:bookmarkStart w:id="923" w:name="_Toc27064138"/>
      <w:r w:rsidRPr="00621E63">
        <w:rPr>
          <w:noProof w:val="0"/>
        </w:rPr>
        <w:t>M</w:t>
      </w:r>
      <w:r w:rsidR="008630D6" w:rsidRPr="00621E63">
        <w:rPr>
          <w:noProof w:val="0"/>
        </w:rPr>
        <w:t>.1.2.1 Infusion Event Parameters</w:t>
      </w:r>
      <w:bookmarkEnd w:id="921"/>
      <w:bookmarkEnd w:id="922"/>
      <w:bookmarkEnd w:id="923"/>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1"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lastRenderedPageBreak/>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24"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24"/>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25" w:name="_Toc371555187"/>
      <w:bookmarkStart w:id="926" w:name="_Toc436215480"/>
    </w:p>
    <w:p w14:paraId="670C7B04" w14:textId="77777777" w:rsidR="00621E63" w:rsidRDefault="00621E63" w:rsidP="00B34AEB">
      <w:pPr>
        <w:pStyle w:val="BodyText"/>
      </w:pPr>
    </w:p>
    <w:p w14:paraId="7B2BA494" w14:textId="77777777" w:rsidR="00621E63" w:rsidRDefault="00621E63" w:rsidP="00B34AEB">
      <w:pPr>
        <w:pStyle w:val="BodyText"/>
      </w:pPr>
    </w:p>
    <w:p w14:paraId="39876D68" w14:textId="77777777" w:rsidR="00621E63" w:rsidRDefault="00621E63" w:rsidP="00B34AEB">
      <w:pPr>
        <w:pStyle w:val="BodyText"/>
      </w:pPr>
    </w:p>
    <w:p w14:paraId="71E80D7D" w14:textId="77777777" w:rsidR="00621E63" w:rsidRDefault="00621E63" w:rsidP="00B34AEB">
      <w:pPr>
        <w:pStyle w:val="BodyText"/>
      </w:pPr>
    </w:p>
    <w:p w14:paraId="51B81BE4" w14:textId="77777777" w:rsidR="00621E63" w:rsidRDefault="00621E63" w:rsidP="00B34AEB">
      <w:pPr>
        <w:pStyle w:val="BodyText"/>
      </w:pPr>
    </w:p>
    <w:p w14:paraId="1F390EFA" w14:textId="77777777" w:rsidR="00621E63" w:rsidRDefault="00621E63" w:rsidP="00B34AEB">
      <w:pPr>
        <w:pStyle w:val="BodyText"/>
      </w:pPr>
    </w:p>
    <w:p w14:paraId="20A6B9D0" w14:textId="77777777" w:rsidR="00621E63" w:rsidRDefault="00621E63" w:rsidP="00B34AEB">
      <w:pPr>
        <w:pStyle w:val="BodyText"/>
      </w:pPr>
    </w:p>
    <w:p w14:paraId="0F8E3869" w14:textId="4529C6D5" w:rsidR="00621E63" w:rsidRDefault="00621E63" w:rsidP="00621E63">
      <w:pPr>
        <w:pStyle w:val="BodyText"/>
      </w:pPr>
    </w:p>
    <w:p w14:paraId="6EBDC5CC" w14:textId="7FC391B5" w:rsidR="00621E63" w:rsidRDefault="00621E63" w:rsidP="00621E63">
      <w:pPr>
        <w:pStyle w:val="BodyText"/>
      </w:pPr>
    </w:p>
    <w:p w14:paraId="0CB9C83D" w14:textId="76B88E5A" w:rsidR="00621E63" w:rsidRDefault="00621E63" w:rsidP="00621E63">
      <w:pPr>
        <w:pStyle w:val="BodyText"/>
      </w:pPr>
    </w:p>
    <w:p w14:paraId="213A02F1" w14:textId="77777777" w:rsidR="00621E63" w:rsidRDefault="00621E63" w:rsidP="00B34AEB">
      <w:pPr>
        <w:pStyle w:val="BodyText"/>
      </w:pPr>
    </w:p>
    <w:p w14:paraId="656B504B" w14:textId="77777777" w:rsidR="00621E63" w:rsidRDefault="00621E63" w:rsidP="00B34AEB">
      <w:pPr>
        <w:pStyle w:val="BodyText"/>
      </w:pPr>
    </w:p>
    <w:p w14:paraId="43A71C81"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27" w:name="_Toc27064139"/>
      <w:r w:rsidRPr="00621E63">
        <w:lastRenderedPageBreak/>
        <w:t>M</w:t>
      </w:r>
      <w:r w:rsidR="008630D6" w:rsidRPr="00621E63">
        <w:t>.1.2.2 Infusion Event Sample Message</w:t>
      </w:r>
      <w:bookmarkEnd w:id="925"/>
      <w:bookmarkEnd w:id="926"/>
      <w:bookmarkEnd w:id="927"/>
    </w:p>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77777777" w:rsidR="005C401E" w:rsidRP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46418874" w14:textId="77777777" w:rsidR="00B11855" w:rsidRPr="00621E63" w:rsidRDefault="003D003E" w:rsidP="00123C7B">
      <w:pPr>
        <w:pStyle w:val="Glossary"/>
        <w:rPr>
          <w:noProof w:val="0"/>
        </w:rPr>
      </w:pPr>
      <w:bookmarkStart w:id="928" w:name="_Toc27064140"/>
      <w:r w:rsidRPr="00621E63">
        <w:rPr>
          <w:noProof w:val="0"/>
        </w:rPr>
        <w:lastRenderedPageBreak/>
        <w:t>Glossary</w:t>
      </w:r>
      <w:bookmarkEnd w:id="897"/>
      <w:bookmarkEnd w:id="898"/>
      <w:bookmarkEnd w:id="928"/>
      <w:r w:rsidRPr="00621E63">
        <w:rPr>
          <w:noProof w:val="0"/>
        </w:rPr>
        <w:t xml:space="preserve"> </w:t>
      </w:r>
    </w:p>
    <w:p w14:paraId="23174AAD" w14:textId="77777777" w:rsidR="00800492" w:rsidRPr="00621E63" w:rsidRDefault="00800492" w:rsidP="00800492">
      <w:pPr>
        <w:pStyle w:val="BodyText"/>
      </w:pPr>
      <w:bookmarkStart w:id="929" w:name="OLE_LINK5"/>
      <w:r w:rsidRPr="00621E63">
        <w:t xml:space="preserve">The IHE Glossary, an appendix to the </w:t>
      </w:r>
      <w:r w:rsidRPr="00621E63">
        <w:rPr>
          <w:i/>
        </w:rPr>
        <w:t>IHE Technical Frameworks General Introduction</w:t>
      </w:r>
      <w:r w:rsidRPr="00621E63">
        <w:t xml:space="preserve">, can be found </w:t>
      </w:r>
      <w:hyperlink r:id="rId82" w:anchor="GenIntro" w:history="1">
        <w:r w:rsidRPr="00621E63">
          <w:rPr>
            <w:rStyle w:val="Hyperlink"/>
          </w:rPr>
          <w:t>here</w:t>
        </w:r>
      </w:hyperlink>
      <w:r w:rsidRPr="00621E63">
        <w:t>.</w:t>
      </w:r>
      <w:bookmarkEnd w:id="929"/>
    </w:p>
    <w:p w14:paraId="5B1C9EBC" w14:textId="21A8BBB0" w:rsidR="00B11855" w:rsidRPr="00621E63" w:rsidRDefault="00B11855" w:rsidP="00800492">
      <w:pPr>
        <w:pStyle w:val="BodyText"/>
        <w:rPr>
          <w:highlight w:val="yellow"/>
        </w:rPr>
      </w:pPr>
    </w:p>
    <w:sectPr w:rsidR="00B11855" w:rsidRPr="00621E63" w:rsidSect="002E782A">
      <w:headerReference w:type="default" r:id="rId83"/>
      <w:footerReference w:type="default" r:id="rId84"/>
      <w:footerReference w:type="first" r:id="rId85"/>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087AD" w14:textId="77777777" w:rsidR="00DD6930" w:rsidRDefault="00DD6930">
      <w:r>
        <w:separator/>
      </w:r>
    </w:p>
  </w:endnote>
  <w:endnote w:type="continuationSeparator" w:id="0">
    <w:p w14:paraId="471A6F5D" w14:textId="77777777" w:rsidR="00DD6930" w:rsidRDefault="00DD6930">
      <w:r>
        <w:continuationSeparator/>
      </w:r>
    </w:p>
  </w:endnote>
  <w:endnote w:type="continuationNotice" w:id="1">
    <w:p w14:paraId="19389778" w14:textId="77777777" w:rsidR="00DD6930" w:rsidRDefault="00DD6930"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E78DA" w14:textId="77777777" w:rsidR="00DD6930" w:rsidRDefault="00DD6930">
      <w:r>
        <w:separator/>
      </w:r>
    </w:p>
  </w:footnote>
  <w:footnote w:type="continuationSeparator" w:id="0">
    <w:p w14:paraId="402AC367" w14:textId="77777777" w:rsidR="00DD6930" w:rsidRDefault="00DD6930">
      <w:r>
        <w:continuationSeparator/>
      </w:r>
    </w:p>
  </w:footnote>
  <w:footnote w:type="continuationNotice" w:id="1">
    <w:p w14:paraId="1A1BDA5D" w14:textId="77777777" w:rsidR="00DD6930" w:rsidRDefault="00DD6930"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47D6087"/>
    <w:multiLevelType w:val="multilevel"/>
    <w:tmpl w:val="8DFC9ECC"/>
    <w:numStyleLink w:val="AppendixHeadingList"/>
  </w:abstractNum>
  <w:abstractNum w:abstractNumId="17"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4E07B10"/>
    <w:multiLevelType w:val="multilevel"/>
    <w:tmpl w:val="8DFC9ECC"/>
    <w:numStyleLink w:val="AppendixHeadingList"/>
  </w:abstractNum>
  <w:abstractNum w:abstractNumId="19" w15:restartNumberingAfterBreak="0">
    <w:nsid w:val="1E25296E"/>
    <w:multiLevelType w:val="multilevel"/>
    <w:tmpl w:val="621EB0D4"/>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3%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12752DC"/>
    <w:multiLevelType w:val="multilevel"/>
    <w:tmpl w:val="8DFC9ECC"/>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15:restartNumberingAfterBreak="0">
    <w:nsid w:val="43A015CE"/>
    <w:multiLevelType w:val="multilevel"/>
    <w:tmpl w:val="E0466DB8"/>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48E06FDD"/>
    <w:multiLevelType w:val="multilevel"/>
    <w:tmpl w:val="A8F65478"/>
    <w:numStyleLink w:val="Headings"/>
  </w:abstractNum>
  <w:abstractNum w:abstractNumId="25"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68363167">
    <w:abstractNumId w:val="15"/>
  </w:num>
  <w:num w:numId="2" w16cid:durableId="2106606360">
    <w:abstractNumId w:val="21"/>
  </w:num>
  <w:num w:numId="3" w16cid:durableId="1931037926">
    <w:abstractNumId w:val="26"/>
  </w:num>
  <w:num w:numId="4" w16cid:durableId="1471173588">
    <w:abstractNumId w:val="17"/>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20"/>
  </w:num>
  <w:num w:numId="17" w16cid:durableId="1840000502">
    <w:abstractNumId w:val="23"/>
  </w:num>
  <w:num w:numId="18" w16cid:durableId="208418535">
    <w:abstractNumId w:val="18"/>
    <w:lvlOverride w:ilvl="0">
      <w:lvl w:ilvl="0">
        <w:start w:val="1"/>
        <w:numFmt w:val="upperLetter"/>
        <w:suff w:val="space"/>
        <w:lvlText w:val="Appendix %1"/>
        <w:lvlJc w:val="left"/>
        <w:pPr>
          <w:ind w:left="0" w:firstLine="0"/>
        </w:pPr>
        <w:rPr>
          <w:rFonts w:hint="default"/>
        </w:rPr>
      </w:lvl>
    </w:lvlOverride>
  </w:num>
  <w:num w:numId="19" w16cid:durableId="701707215">
    <w:abstractNumId w:val="24"/>
    <w:lvlOverride w:ilvl="0">
      <w:lvl w:ilvl="0">
        <w:start w:val="1"/>
        <w:numFmt w:val="decimal"/>
        <w:suff w:val="space"/>
        <w:lvlText w:val="%1"/>
        <w:lvlJc w:val="left"/>
        <w:pPr>
          <w:ind w:left="0" w:firstLine="0"/>
        </w:pPr>
        <w:rPr>
          <w:rFonts w:hint="default"/>
        </w:rPr>
      </w:lvl>
    </w:lvlOverride>
  </w:num>
  <w:num w:numId="20" w16cid:durableId="43367255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16cid:durableId="54035888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16cid:durableId="49225870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16cid:durableId="39362657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16cid:durableId="1625624286">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16cid:durableId="663357198">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16cid:durableId="234049554">
    <w:abstractNumId w:val="10"/>
  </w:num>
  <w:num w:numId="27" w16cid:durableId="671571913">
    <w:abstractNumId w:val="11"/>
  </w:num>
  <w:num w:numId="28" w16cid:durableId="298656858">
    <w:abstractNumId w:val="12"/>
  </w:num>
  <w:num w:numId="29" w16cid:durableId="478419599">
    <w:abstractNumId w:val="13"/>
  </w:num>
  <w:num w:numId="30" w16cid:durableId="1394309854">
    <w:abstractNumId w:val="14"/>
  </w:num>
  <w:num w:numId="31" w16cid:durableId="935558515">
    <w:abstractNumId w:val="24"/>
    <w:lvlOverride w:ilvl="0">
      <w:lvl w:ilvl="0">
        <w:start w:val="1"/>
        <w:numFmt w:val="decimal"/>
        <w:suff w:val="space"/>
        <w:lvlText w:val="%1"/>
        <w:lvlJc w:val="left"/>
        <w:pPr>
          <w:ind w:left="0" w:firstLine="0"/>
        </w:pPr>
        <w:rPr>
          <w:rFonts w:hint="default"/>
        </w:rPr>
      </w:lvl>
    </w:lvlOverride>
  </w:num>
  <w:num w:numId="32" w16cid:durableId="532306708">
    <w:abstractNumId w:val="24"/>
    <w:lvlOverride w:ilvl="0">
      <w:lvl w:ilvl="0">
        <w:start w:val="1"/>
        <w:numFmt w:val="decimal"/>
        <w:suff w:val="space"/>
        <w:lvlText w:val="%1"/>
        <w:lvlJc w:val="left"/>
        <w:pPr>
          <w:ind w:left="0" w:firstLine="0"/>
        </w:pPr>
        <w:rPr>
          <w:rFonts w:hint="default"/>
        </w:rPr>
      </w:lvl>
    </w:lvlOverride>
  </w:num>
  <w:num w:numId="33" w16cid:durableId="23797164">
    <w:abstractNumId w:val="24"/>
    <w:lvlOverride w:ilvl="0">
      <w:lvl w:ilvl="0">
        <w:start w:val="1"/>
        <w:numFmt w:val="decimal"/>
        <w:suff w:val="space"/>
        <w:lvlText w:val="%1"/>
        <w:lvlJc w:val="left"/>
        <w:pPr>
          <w:ind w:left="0" w:firstLine="0"/>
        </w:pPr>
        <w:rPr>
          <w:rFonts w:hint="default"/>
        </w:rPr>
      </w:lvl>
    </w:lvlOverride>
  </w:num>
  <w:num w:numId="34" w16cid:durableId="1884635674">
    <w:abstractNumId w:val="24"/>
    <w:lvlOverride w:ilvl="0">
      <w:lvl w:ilvl="0">
        <w:start w:val="1"/>
        <w:numFmt w:val="decimal"/>
        <w:suff w:val="space"/>
        <w:lvlText w:val="%1"/>
        <w:lvlJc w:val="left"/>
        <w:pPr>
          <w:ind w:left="0" w:firstLine="0"/>
        </w:pPr>
        <w:rPr>
          <w:rFonts w:hint="default"/>
        </w:rPr>
      </w:lvl>
    </w:lvlOverride>
  </w:num>
  <w:num w:numId="35" w16cid:durableId="2119517412">
    <w:abstractNumId w:val="24"/>
    <w:lvlOverride w:ilvl="0">
      <w:lvl w:ilvl="0">
        <w:start w:val="1"/>
        <w:numFmt w:val="decimal"/>
        <w:suff w:val="space"/>
        <w:lvlText w:val="%1"/>
        <w:lvlJc w:val="left"/>
        <w:pPr>
          <w:ind w:left="0" w:firstLine="0"/>
        </w:pPr>
        <w:rPr>
          <w:rFonts w:hint="default"/>
        </w:rPr>
      </w:lvl>
    </w:lvlOverride>
  </w:num>
  <w:num w:numId="36" w16cid:durableId="1761412913">
    <w:abstractNumId w:val="24"/>
    <w:lvlOverride w:ilvl="0">
      <w:lvl w:ilvl="0">
        <w:start w:val="1"/>
        <w:numFmt w:val="decimal"/>
        <w:suff w:val="space"/>
        <w:lvlText w:val="%1"/>
        <w:lvlJc w:val="left"/>
        <w:pPr>
          <w:ind w:left="0" w:firstLine="0"/>
        </w:pPr>
        <w:rPr>
          <w:rFonts w:hint="default"/>
        </w:rPr>
      </w:lvl>
    </w:lvlOverride>
  </w:num>
  <w:num w:numId="37" w16cid:durableId="2095004601">
    <w:abstractNumId w:val="24"/>
    <w:lvlOverride w:ilvl="0">
      <w:lvl w:ilvl="0">
        <w:start w:val="1"/>
        <w:numFmt w:val="decimal"/>
        <w:suff w:val="space"/>
        <w:lvlText w:val="%1"/>
        <w:lvlJc w:val="left"/>
        <w:pPr>
          <w:ind w:left="0" w:firstLine="0"/>
        </w:pPr>
        <w:rPr>
          <w:rFonts w:hint="default"/>
        </w:rPr>
      </w:lvl>
    </w:lvlOverride>
  </w:num>
  <w:num w:numId="38" w16cid:durableId="1297758890">
    <w:abstractNumId w:val="24"/>
    <w:lvlOverride w:ilvl="0">
      <w:lvl w:ilvl="0">
        <w:start w:val="1"/>
        <w:numFmt w:val="decimal"/>
        <w:suff w:val="space"/>
        <w:lvlText w:val="%1"/>
        <w:lvlJc w:val="left"/>
        <w:pPr>
          <w:ind w:left="0" w:firstLine="0"/>
        </w:pPr>
        <w:rPr>
          <w:rFonts w:hint="default"/>
        </w:rPr>
      </w:lvl>
    </w:lvlOverride>
  </w:num>
  <w:num w:numId="39" w16cid:durableId="135391969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16cid:durableId="918713622">
    <w:abstractNumId w:val="24"/>
    <w:lvlOverride w:ilvl="0">
      <w:lvl w:ilvl="0">
        <w:start w:val="1"/>
        <w:numFmt w:val="decimal"/>
        <w:suff w:val="space"/>
        <w:lvlText w:val="%1"/>
        <w:lvlJc w:val="left"/>
        <w:pPr>
          <w:ind w:left="0" w:firstLine="0"/>
        </w:pPr>
        <w:rPr>
          <w:rFonts w:hint="default"/>
        </w:rPr>
      </w:lvl>
    </w:lvlOverride>
  </w:num>
  <w:num w:numId="41" w16cid:durableId="692651105">
    <w:abstractNumId w:val="24"/>
    <w:lvlOverride w:ilvl="0">
      <w:lvl w:ilvl="0">
        <w:start w:val="1"/>
        <w:numFmt w:val="decimal"/>
        <w:suff w:val="space"/>
        <w:lvlText w:val="%1"/>
        <w:lvlJc w:val="left"/>
        <w:pPr>
          <w:ind w:left="0" w:firstLine="0"/>
        </w:pPr>
        <w:rPr>
          <w:rFonts w:hint="default"/>
        </w:rPr>
      </w:lvl>
    </w:lvlOverride>
  </w:num>
  <w:num w:numId="42" w16cid:durableId="837157875">
    <w:abstractNumId w:val="25"/>
  </w:num>
  <w:num w:numId="43" w16cid:durableId="311953852">
    <w:abstractNumId w:val="19"/>
  </w:num>
  <w:num w:numId="44" w16cid:durableId="1190144946">
    <w:abstractNumId w:val="16"/>
  </w:num>
  <w:num w:numId="45" w16cid:durableId="1019432579">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3"/>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507"/>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26AD"/>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4399"/>
    <w:rsid w:val="003353D3"/>
    <w:rsid w:val="00336750"/>
    <w:rsid w:val="003373DF"/>
    <w:rsid w:val="0034367E"/>
    <w:rsid w:val="0034511D"/>
    <w:rsid w:val="003469A7"/>
    <w:rsid w:val="00346BD0"/>
    <w:rsid w:val="00351E42"/>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3F4B"/>
    <w:rsid w:val="004C49BE"/>
    <w:rsid w:val="004C5906"/>
    <w:rsid w:val="004C5D28"/>
    <w:rsid w:val="004C60BF"/>
    <w:rsid w:val="004C71B2"/>
    <w:rsid w:val="004C720B"/>
    <w:rsid w:val="004C7AD0"/>
    <w:rsid w:val="004D10A4"/>
    <w:rsid w:val="004D19E8"/>
    <w:rsid w:val="004D3918"/>
    <w:rsid w:val="004D4923"/>
    <w:rsid w:val="004E4498"/>
    <w:rsid w:val="004E5351"/>
    <w:rsid w:val="004E547A"/>
    <w:rsid w:val="004F1718"/>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1B71"/>
    <w:rsid w:val="0069296E"/>
    <w:rsid w:val="006931BB"/>
    <w:rsid w:val="006933A5"/>
    <w:rsid w:val="00693DA1"/>
    <w:rsid w:val="00694D54"/>
    <w:rsid w:val="00696289"/>
    <w:rsid w:val="0069650B"/>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D645E"/>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24BC"/>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A50"/>
    <w:rsid w:val="00B500AC"/>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9F9"/>
    <w:rsid w:val="00BB5CE6"/>
    <w:rsid w:val="00BC309B"/>
    <w:rsid w:val="00BC3164"/>
    <w:rsid w:val="00BC48D7"/>
    <w:rsid w:val="00BC5827"/>
    <w:rsid w:val="00BC58BD"/>
    <w:rsid w:val="00BC67C1"/>
    <w:rsid w:val="00BD161D"/>
    <w:rsid w:val="00BD1DEB"/>
    <w:rsid w:val="00BD4E58"/>
    <w:rsid w:val="00BD501D"/>
    <w:rsid w:val="00BD6B62"/>
    <w:rsid w:val="00BE1C63"/>
    <w:rsid w:val="00BE2BFA"/>
    <w:rsid w:val="00BE499B"/>
    <w:rsid w:val="00BE4B53"/>
    <w:rsid w:val="00BE7816"/>
    <w:rsid w:val="00BF19CA"/>
    <w:rsid w:val="00BF1B52"/>
    <w:rsid w:val="00BF1D81"/>
    <w:rsid w:val="00BF3B08"/>
    <w:rsid w:val="00C02F32"/>
    <w:rsid w:val="00C10546"/>
    <w:rsid w:val="00C10A6C"/>
    <w:rsid w:val="00C11AB9"/>
    <w:rsid w:val="00C12E69"/>
    <w:rsid w:val="00C136DC"/>
    <w:rsid w:val="00C138A6"/>
    <w:rsid w:val="00C1478C"/>
    <w:rsid w:val="00C15551"/>
    <w:rsid w:val="00C156EC"/>
    <w:rsid w:val="00C22FF3"/>
    <w:rsid w:val="00C23FBA"/>
    <w:rsid w:val="00C253D0"/>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D6930"/>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3F03"/>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0E31"/>
    <w:rsid w:val="00EE391A"/>
    <w:rsid w:val="00EE799D"/>
    <w:rsid w:val="00EF0604"/>
    <w:rsid w:val="00EF1957"/>
    <w:rsid w:val="00EF4E87"/>
    <w:rsid w:val="00EF5BCE"/>
    <w:rsid w:val="00EF5BD8"/>
    <w:rsid w:val="00EF66D8"/>
    <w:rsid w:val="00F03A80"/>
    <w:rsid w:val="00F07D04"/>
    <w:rsid w:val="00F124D9"/>
    <w:rsid w:val="00F15F7F"/>
    <w:rsid w:val="00F160A1"/>
    <w:rsid w:val="00F17B2C"/>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9F089B"/>
    <w:pPr>
      <w:numPr>
        <w:ilvl w:val="2"/>
      </w:numPr>
      <w:outlineLvl w:val="2"/>
    </w:pPr>
    <w:rPr>
      <w:sz w:val="24"/>
    </w:rPr>
  </w:style>
  <w:style w:type="paragraph" w:styleId="Heading4">
    <w:name w:val="heading 4"/>
    <w:basedOn w:val="Heading3"/>
    <w:next w:val="BodyText"/>
    <w:link w:val="Heading4Char"/>
    <w:qFormat/>
    <w:rsid w:val="00296955"/>
    <w:pPr>
      <w:numPr>
        <w:ilvl w:val="3"/>
        <w:numId w:val="0"/>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uiPriority w:val="39"/>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45"/>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45"/>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170507"/>
    <w:pPr>
      <w:numPr>
        <w:numId w:val="45"/>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3"/>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1.png"/><Relationship Id="rId68" Type="http://schemas.openxmlformats.org/officeDocument/2006/relationships/image" Target="media/image43.emf"/><Relationship Id="rId84" Type="http://schemas.openxmlformats.org/officeDocument/2006/relationships/footer" Target="footer1.xml"/><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ITI/IHE_ITI_TF_Vol2x.pdf" TargetMode="External"/><Relationship Id="rId79" Type="http://schemas.openxmlformats.org/officeDocument/2006/relationships/hyperlink" Target="http://www.w3.org/TR/xml/%22%20%5Cl%20%22syntax" TargetMode="External"/><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hyperlink" Target="mailto:secretary@ihe.net"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oleObject" Target="embeddings/oleObject1.bin"/><Relationship Id="rId56" Type="http://schemas.openxmlformats.org/officeDocument/2006/relationships/image" Target="media/image37.png"/><Relationship Id="rId64" Type="http://schemas.openxmlformats.org/officeDocument/2006/relationships/hyperlink" Target="file:///D:\Google%20Drive\01_IHE\00_DocumentPublication\PCD\2016-10\V282_Word\V282_CH02C_CodeTables.doc" TargetMode="External"/><Relationship Id="rId69" Type="http://schemas.openxmlformats.org/officeDocument/2006/relationships/image" Target="media/image44.emf"/><Relationship Id="rId77" Type="http://schemas.openxmlformats.org/officeDocument/2006/relationships/hyperlink" Target="http://ihe.net/uploadedFiles/Documents/ITI/IHE_ITI_TF_Vol2x.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hyperlink" Target="http://ihe.net/uploadedFiles/Documents/ITI/IHE_ITI_TF_Vol2x.pdf" TargetMode="External"/><Relationship Id="rId80" Type="http://schemas.openxmlformats.org/officeDocument/2006/relationships/image" Target="media/image45.jpe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hyperlink" Target="https://en.wikipedia.org/wiki/Lexicographical_order" TargetMode="External"/><Relationship Id="rId67" Type="http://schemas.openxmlformats.org/officeDocument/2006/relationships/image" Target="media/image42.emf"/><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image" Target="media/image40.emf"/><Relationship Id="rId70" Type="http://schemas.openxmlformats.org/officeDocument/2006/relationships/hyperlink" Target="http://ihe.net/uploadedFiles/Documents/Templates/IHE_TF_GenIntro_AppE_Profiling_Rev1.0_2014-07-01.pdf" TargetMode="External"/><Relationship Id="rId75" Type="http://schemas.openxmlformats.org/officeDocument/2006/relationships/hyperlink" Target="ftp://ftp.ihe.net/TF_Implementation_Material/"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openxmlformats.org/officeDocument/2006/relationships/image" Target="media/image38.png"/><Relationship Id="rId65" Type="http://schemas.openxmlformats.org/officeDocument/2006/relationships/hyperlink" Target="file:///D:\Google%20Drive\01_IHE\00_DocumentPublication\PCD\2016-10\V282_Word\V282_CH02C_CodeTables.doc" TargetMode="External"/><Relationship Id="rId73" Type="http://schemas.openxmlformats.org/officeDocument/2006/relationships/hyperlink" Target="http://ihe.net/uploadedFiles/Documents/Templates/IHE_TF_GenIntro_AppF_IHEIntegrationStatements_Rev1.0_2014-07-01.pdf" TargetMode="External"/><Relationship Id="rId78" Type="http://schemas.openxmlformats.org/officeDocument/2006/relationships/hyperlink" Target="http://www.w3.org/International/questions/qa-controls%22%20%5Cl%20%22support" TargetMode="External"/><Relationship Id="rId81" Type="http://schemas.openxmlformats.org/officeDocument/2006/relationships/hyperlink" Target="http://wiki.ihe.net/index.php?title=Category:PCD_Reference_Pages"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7" Type="http://schemas.openxmlformats.org/officeDocument/2006/relationships/endnotes" Target="endnotes.xml"/><Relationship Id="rId71" Type="http://schemas.openxmlformats.org/officeDocument/2006/relationships/hyperlink" Target="http://ihe.net/uploadedFiles/Documents/Templates/IHE_TF_GenIntro_AppE_Profiling_Rev1.0_2014-07-01.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hyperlink" Target="file:///D:\Google%20Drive\01_IHE\00_DocumentPublication\PCD\2016-10\V282_Word\V282_CH02C_CodeTables.doc" TargetMode="External"/><Relationship Id="rId87"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hyperlink" Target="http://ihe.net/Technical_Frame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TotalTime>
  <Pages>266</Pages>
  <Words>73348</Words>
  <Characters>424690</Characters>
  <Application>Microsoft Office Word</Application>
  <DocSecurity>0</DocSecurity>
  <Lines>16334</Lines>
  <Paragraphs>11858</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486180</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62</cp:revision>
  <cp:lastPrinted>2015-09-14T22:36:00Z</cp:lastPrinted>
  <dcterms:created xsi:type="dcterms:W3CDTF">2018-10-08T18:39:00Z</dcterms:created>
  <dcterms:modified xsi:type="dcterms:W3CDTF">2022-04-03T15:48:00Z</dcterms:modified>
  <cp:category>IHE Technical Framework</cp:category>
</cp:coreProperties>
</file>